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282C6" w14:textId="77777777" w:rsidR="00AB48D2" w:rsidRDefault="00AB48D2" w:rsidP="00AB48D2">
      <w:pPr>
        <w:spacing w:after="0"/>
        <w:ind w:left="360" w:right="360"/>
        <w:rPr>
          <w:rFonts w:ascii="Times New Roman" w:hAnsi="Times New Roman"/>
          <w:b/>
          <w:sz w:val="40"/>
        </w:rPr>
      </w:pPr>
    </w:p>
    <w:p w14:paraId="2F9FCD2F" w14:textId="77777777" w:rsidR="006102BB" w:rsidRDefault="00AB48D2">
      <w:pPr>
        <w:pStyle w:val="PaperTitle"/>
      </w:pPr>
      <w:r>
        <w:t>Analysis of 2-D Game by Using Gesture Recognition and NLP</w:t>
      </w:r>
    </w:p>
    <w:p w14:paraId="6C6FBF25" w14:textId="77777777" w:rsidR="0037306C" w:rsidRDefault="0037306C" w:rsidP="0037306C">
      <w:pPr>
        <w:rPr>
          <w:sz w:val="22"/>
          <w:lang w:val="en-US"/>
        </w:rPr>
      </w:pPr>
      <w:r>
        <w:rPr>
          <w:b/>
        </w:rPr>
        <w:t>Authors:</w:t>
      </w:r>
    </w:p>
    <w:p w14:paraId="669EC1AD" w14:textId="20C15816" w:rsidR="0037306C" w:rsidRDefault="0037306C" w:rsidP="0037306C">
      <w:pPr>
        <w:pStyle w:val="ListParagraph"/>
        <w:numPr>
          <w:ilvl w:val="0"/>
          <w:numId w:val="15"/>
        </w:numPr>
        <w:spacing w:line="256" w:lineRule="auto"/>
      </w:pPr>
      <w:r>
        <w:rPr>
          <w:b/>
        </w:rPr>
        <w:t>Mrs Manisha V Khadse</w:t>
      </w:r>
      <w:r>
        <w:t xml:space="preserve"> </w:t>
      </w:r>
      <w:r w:rsidR="00653547">
        <w:t>–</w:t>
      </w:r>
      <w:r w:rsidR="005B7E7C">
        <w:t xml:space="preserve"> </w:t>
      </w:r>
      <w:r w:rsidR="00653547">
        <w:t xml:space="preserve">Co author </w:t>
      </w:r>
    </w:p>
    <w:p w14:paraId="7378EB07" w14:textId="77777777" w:rsidR="0037306C" w:rsidRDefault="0037306C" w:rsidP="0037306C">
      <w:pPr>
        <w:pStyle w:val="ListParagraph"/>
      </w:pPr>
      <w:r>
        <w:rPr>
          <w:b/>
        </w:rPr>
        <w:t>Institution</w:t>
      </w:r>
      <w:r>
        <w:t>: Dr DY Patil Institute of Engineering, Management and Research, Akurdi, Pune</w:t>
      </w:r>
    </w:p>
    <w:p w14:paraId="00DD5BF1" w14:textId="77777777" w:rsidR="0037306C" w:rsidRDefault="0037306C" w:rsidP="0037306C">
      <w:pPr>
        <w:pStyle w:val="ListParagraph"/>
      </w:pPr>
      <w:r>
        <w:rPr>
          <w:b/>
        </w:rPr>
        <w:t>Department</w:t>
      </w:r>
      <w:r>
        <w:t>: Computer Science</w:t>
      </w:r>
    </w:p>
    <w:p w14:paraId="471CCB59" w14:textId="77777777" w:rsidR="0037306C" w:rsidRDefault="0037306C" w:rsidP="0037306C">
      <w:pPr>
        <w:pStyle w:val="ListParagraph"/>
      </w:pPr>
      <w:r>
        <w:rPr>
          <w:b/>
        </w:rPr>
        <w:t>City</w:t>
      </w:r>
      <w:r>
        <w:t>: Pune</w:t>
      </w:r>
    </w:p>
    <w:p w14:paraId="36B1E1E9" w14:textId="77777777" w:rsidR="0037306C" w:rsidRDefault="0037306C" w:rsidP="0037306C">
      <w:pPr>
        <w:pStyle w:val="ListParagraph"/>
      </w:pPr>
      <w:r>
        <w:rPr>
          <w:b/>
        </w:rPr>
        <w:t>State</w:t>
      </w:r>
      <w:r>
        <w:t>: Maharashtra</w:t>
      </w:r>
    </w:p>
    <w:p w14:paraId="61347F02" w14:textId="77777777" w:rsidR="0037306C" w:rsidRDefault="0037306C" w:rsidP="0037306C">
      <w:pPr>
        <w:pStyle w:val="ListParagraph"/>
      </w:pPr>
      <w:r>
        <w:rPr>
          <w:b/>
        </w:rPr>
        <w:t>Country</w:t>
      </w:r>
      <w:r>
        <w:t>: India</w:t>
      </w:r>
    </w:p>
    <w:p w14:paraId="35F967FD" w14:textId="77777777" w:rsidR="0037306C" w:rsidRDefault="0037306C" w:rsidP="0037306C">
      <w:pPr>
        <w:pStyle w:val="ListParagraph"/>
        <w:rPr>
          <w:rStyle w:val="Hyperlink"/>
        </w:rPr>
      </w:pPr>
      <w:r>
        <w:rPr>
          <w:b/>
        </w:rPr>
        <w:t>Email ID</w:t>
      </w:r>
      <w:r>
        <w:t xml:space="preserve">: </w:t>
      </w:r>
      <w:hyperlink r:id="rId7" w:history="1">
        <w:r>
          <w:rPr>
            <w:rStyle w:val="Hyperlink"/>
          </w:rPr>
          <w:t>manishakdyp5@gmail.com</w:t>
        </w:r>
      </w:hyperlink>
    </w:p>
    <w:p w14:paraId="47464C5E" w14:textId="4B2D534B" w:rsidR="00E01BE5" w:rsidRPr="00E01BE5" w:rsidRDefault="00E01BE5" w:rsidP="00E01BE5">
      <w:pPr>
        <w:pStyle w:val="ListParagraph"/>
        <w:numPr>
          <w:ilvl w:val="0"/>
          <w:numId w:val="15"/>
        </w:numPr>
        <w:rPr>
          <w:b/>
        </w:rPr>
      </w:pPr>
      <w:r w:rsidRPr="00E01BE5">
        <w:rPr>
          <w:b/>
        </w:rPr>
        <w:t xml:space="preserve">Ms Pratiksha Darade </w:t>
      </w:r>
    </w:p>
    <w:p w14:paraId="6EEC7C7A" w14:textId="77777777" w:rsidR="00E01BE5" w:rsidRDefault="00E01BE5" w:rsidP="0037306C">
      <w:pPr>
        <w:pStyle w:val="ListParagraph"/>
      </w:pPr>
    </w:p>
    <w:p w14:paraId="0170355B" w14:textId="77777777" w:rsidR="00E01BE5" w:rsidRDefault="00E01BE5" w:rsidP="0037306C">
      <w:pPr>
        <w:pStyle w:val="ListParagraph"/>
      </w:pPr>
      <w:r>
        <w:t>Institution: Dr DY Patil Institute of Engineering, Management and Research, Akurdi, Pune</w:t>
      </w:r>
    </w:p>
    <w:p w14:paraId="48BBA03A" w14:textId="77777777" w:rsidR="00E01BE5" w:rsidRDefault="00E01BE5" w:rsidP="0037306C">
      <w:pPr>
        <w:pStyle w:val="ListParagraph"/>
      </w:pPr>
    </w:p>
    <w:p w14:paraId="60FEA570" w14:textId="77777777" w:rsidR="00E01BE5" w:rsidRDefault="00E01BE5" w:rsidP="0037306C">
      <w:pPr>
        <w:pStyle w:val="ListParagraph"/>
      </w:pPr>
      <w:r>
        <w:t>Department: Computer Science</w:t>
      </w:r>
    </w:p>
    <w:p w14:paraId="241DB339" w14:textId="77777777" w:rsidR="00E01BE5" w:rsidRDefault="00E01BE5" w:rsidP="0037306C">
      <w:pPr>
        <w:pStyle w:val="ListParagraph"/>
      </w:pPr>
    </w:p>
    <w:p w14:paraId="22715D03" w14:textId="77777777" w:rsidR="00E01BE5" w:rsidRDefault="00E01BE5" w:rsidP="0037306C">
      <w:pPr>
        <w:pStyle w:val="ListParagraph"/>
      </w:pPr>
      <w:r>
        <w:t>City: Pune</w:t>
      </w:r>
    </w:p>
    <w:p w14:paraId="720A049E" w14:textId="77777777" w:rsidR="00E01BE5" w:rsidRDefault="00E01BE5" w:rsidP="0037306C">
      <w:pPr>
        <w:pStyle w:val="ListParagraph"/>
      </w:pPr>
    </w:p>
    <w:p w14:paraId="05601B03" w14:textId="77777777" w:rsidR="00E01BE5" w:rsidRDefault="00E01BE5" w:rsidP="0037306C">
      <w:pPr>
        <w:pStyle w:val="ListParagraph"/>
      </w:pPr>
      <w:r>
        <w:t>State: Maharashtra</w:t>
      </w:r>
    </w:p>
    <w:p w14:paraId="52F8EE12" w14:textId="77777777" w:rsidR="00E01BE5" w:rsidRDefault="00E01BE5" w:rsidP="0037306C">
      <w:pPr>
        <w:pStyle w:val="ListParagraph"/>
      </w:pPr>
    </w:p>
    <w:p w14:paraId="32D21A48" w14:textId="77777777" w:rsidR="00E01BE5" w:rsidRDefault="00E01BE5" w:rsidP="0037306C">
      <w:pPr>
        <w:pStyle w:val="ListParagraph"/>
      </w:pPr>
      <w:r>
        <w:t>Country: India</w:t>
      </w:r>
    </w:p>
    <w:p w14:paraId="41470BA8" w14:textId="77777777" w:rsidR="00E01BE5" w:rsidRDefault="00E01BE5" w:rsidP="0037306C">
      <w:pPr>
        <w:pStyle w:val="ListParagraph"/>
      </w:pPr>
    </w:p>
    <w:p w14:paraId="5D96FB27" w14:textId="44B7D805" w:rsidR="00E01BE5" w:rsidRDefault="00E01BE5" w:rsidP="0037306C">
      <w:pPr>
        <w:pStyle w:val="ListParagraph"/>
      </w:pPr>
      <w:r>
        <w:t xml:space="preserve">Email ID: </w:t>
      </w:r>
      <w:hyperlink r:id="rId8" w:history="1">
        <w:r w:rsidRPr="003B0610">
          <w:rPr>
            <w:rStyle w:val="Hyperlink"/>
          </w:rPr>
          <w:t>pratikshadarade12@gmail.com</w:t>
        </w:r>
      </w:hyperlink>
    </w:p>
    <w:p w14:paraId="042E002E" w14:textId="77777777" w:rsidR="00E01BE5" w:rsidRDefault="00E01BE5" w:rsidP="0037306C">
      <w:pPr>
        <w:pStyle w:val="ListParagraph"/>
      </w:pPr>
    </w:p>
    <w:p w14:paraId="66D1EE3D" w14:textId="77777777" w:rsidR="00E01BE5" w:rsidRDefault="00E01BE5" w:rsidP="0037306C">
      <w:pPr>
        <w:pStyle w:val="ListParagraph"/>
      </w:pPr>
    </w:p>
    <w:p w14:paraId="3C171CD8" w14:textId="77777777" w:rsidR="0037306C" w:rsidRDefault="0037306C" w:rsidP="0037306C">
      <w:pPr>
        <w:pStyle w:val="ListParagraph"/>
        <w:numPr>
          <w:ilvl w:val="0"/>
          <w:numId w:val="15"/>
        </w:numPr>
        <w:spacing w:line="256" w:lineRule="auto"/>
        <w:rPr>
          <w:b/>
        </w:rPr>
      </w:pPr>
      <w:r>
        <w:rPr>
          <w:b/>
        </w:rPr>
        <w:t>Ms Shejal Aute</w:t>
      </w:r>
    </w:p>
    <w:p w14:paraId="5DBA4C54" w14:textId="77777777" w:rsidR="0037306C" w:rsidRDefault="0037306C" w:rsidP="0037306C">
      <w:pPr>
        <w:pStyle w:val="ListParagraph"/>
      </w:pPr>
      <w:r>
        <w:rPr>
          <w:b/>
        </w:rPr>
        <w:t>Institution</w:t>
      </w:r>
      <w:r>
        <w:t>: Dr DY Patil Institute of Engineering, Management and Research, Akurdi, Pune</w:t>
      </w:r>
    </w:p>
    <w:p w14:paraId="4F0F25C1" w14:textId="77777777" w:rsidR="0037306C" w:rsidRDefault="0037306C" w:rsidP="0037306C">
      <w:pPr>
        <w:pStyle w:val="ListParagraph"/>
      </w:pPr>
      <w:r>
        <w:rPr>
          <w:b/>
        </w:rPr>
        <w:t>Department</w:t>
      </w:r>
      <w:r>
        <w:t>: Computer Science</w:t>
      </w:r>
    </w:p>
    <w:p w14:paraId="132844E4" w14:textId="77777777" w:rsidR="0037306C" w:rsidRDefault="0037306C" w:rsidP="0037306C">
      <w:pPr>
        <w:pStyle w:val="ListParagraph"/>
      </w:pPr>
      <w:r>
        <w:rPr>
          <w:b/>
        </w:rPr>
        <w:t>City</w:t>
      </w:r>
      <w:r>
        <w:t>: Pune</w:t>
      </w:r>
    </w:p>
    <w:p w14:paraId="0AE7A843" w14:textId="77777777" w:rsidR="0037306C" w:rsidRDefault="0037306C" w:rsidP="0037306C">
      <w:pPr>
        <w:pStyle w:val="ListParagraph"/>
      </w:pPr>
      <w:r>
        <w:rPr>
          <w:b/>
        </w:rPr>
        <w:t>State</w:t>
      </w:r>
      <w:r>
        <w:t>: Maharashtra</w:t>
      </w:r>
    </w:p>
    <w:p w14:paraId="742EC61D" w14:textId="77777777" w:rsidR="0037306C" w:rsidRDefault="0037306C" w:rsidP="0037306C">
      <w:pPr>
        <w:pStyle w:val="ListParagraph"/>
      </w:pPr>
      <w:r>
        <w:rPr>
          <w:b/>
        </w:rPr>
        <w:t>Country</w:t>
      </w:r>
      <w:r>
        <w:t>: India</w:t>
      </w:r>
    </w:p>
    <w:p w14:paraId="41733415" w14:textId="77777777" w:rsidR="0037306C" w:rsidRDefault="0037306C" w:rsidP="0037306C">
      <w:pPr>
        <w:pStyle w:val="ListParagraph"/>
      </w:pPr>
      <w:r>
        <w:rPr>
          <w:b/>
        </w:rPr>
        <w:t>Email ID</w:t>
      </w:r>
      <w:r>
        <w:t xml:space="preserve">: </w:t>
      </w:r>
      <w:hyperlink r:id="rId9" w:history="1">
        <w:r>
          <w:rPr>
            <w:rStyle w:val="Hyperlink"/>
          </w:rPr>
          <w:t>shejal.aute101@gmail.com</w:t>
        </w:r>
      </w:hyperlink>
    </w:p>
    <w:p w14:paraId="7BA1D2AE" w14:textId="77777777" w:rsidR="0037306C" w:rsidRDefault="0037306C" w:rsidP="0037306C">
      <w:pPr>
        <w:pStyle w:val="ListParagraph"/>
        <w:numPr>
          <w:ilvl w:val="0"/>
          <w:numId w:val="15"/>
        </w:numPr>
        <w:spacing w:line="256" w:lineRule="auto"/>
        <w:rPr>
          <w:b/>
        </w:rPr>
      </w:pPr>
      <w:r>
        <w:rPr>
          <w:b/>
        </w:rPr>
        <w:t>Ms Suhani Patil</w:t>
      </w:r>
    </w:p>
    <w:p w14:paraId="0A1C613D" w14:textId="77777777" w:rsidR="0037306C" w:rsidRDefault="0037306C" w:rsidP="0037306C">
      <w:pPr>
        <w:pStyle w:val="ListParagraph"/>
      </w:pPr>
      <w:r>
        <w:rPr>
          <w:b/>
        </w:rPr>
        <w:t>Institution</w:t>
      </w:r>
      <w:r>
        <w:t>: Dr DY Patil Institute of Engineering, Management and Research, Akurdi, Pune</w:t>
      </w:r>
    </w:p>
    <w:p w14:paraId="7DCB16BB" w14:textId="77777777" w:rsidR="0037306C" w:rsidRDefault="0037306C" w:rsidP="0037306C">
      <w:pPr>
        <w:pStyle w:val="ListParagraph"/>
      </w:pPr>
      <w:r>
        <w:rPr>
          <w:b/>
        </w:rPr>
        <w:t>Department</w:t>
      </w:r>
      <w:r>
        <w:t>: Computer Science</w:t>
      </w:r>
    </w:p>
    <w:p w14:paraId="7333FF43" w14:textId="77777777" w:rsidR="0037306C" w:rsidRDefault="0037306C" w:rsidP="0037306C">
      <w:pPr>
        <w:pStyle w:val="ListParagraph"/>
      </w:pPr>
      <w:r>
        <w:rPr>
          <w:b/>
        </w:rPr>
        <w:t>City</w:t>
      </w:r>
      <w:r>
        <w:t>: Pune</w:t>
      </w:r>
    </w:p>
    <w:p w14:paraId="2CD4ACF2" w14:textId="77777777" w:rsidR="0037306C" w:rsidRDefault="0037306C" w:rsidP="0037306C">
      <w:pPr>
        <w:pStyle w:val="ListParagraph"/>
      </w:pPr>
      <w:r>
        <w:rPr>
          <w:b/>
        </w:rPr>
        <w:t>State</w:t>
      </w:r>
      <w:r>
        <w:t>: Maharashtra</w:t>
      </w:r>
    </w:p>
    <w:p w14:paraId="75FB8046" w14:textId="77777777" w:rsidR="0037306C" w:rsidRDefault="0037306C" w:rsidP="0037306C">
      <w:pPr>
        <w:pStyle w:val="ListParagraph"/>
      </w:pPr>
      <w:r>
        <w:rPr>
          <w:b/>
        </w:rPr>
        <w:t>Country</w:t>
      </w:r>
      <w:r>
        <w:t>: India</w:t>
      </w:r>
    </w:p>
    <w:p w14:paraId="4C74FEC1" w14:textId="77777777" w:rsidR="0037306C" w:rsidRDefault="0037306C" w:rsidP="0037306C">
      <w:pPr>
        <w:pStyle w:val="ListParagraph"/>
      </w:pPr>
      <w:r>
        <w:rPr>
          <w:b/>
        </w:rPr>
        <w:t>Email ID</w:t>
      </w:r>
      <w:r>
        <w:t xml:space="preserve">: </w:t>
      </w:r>
      <w:hyperlink r:id="rId10" w:history="1">
        <w:r>
          <w:rPr>
            <w:rStyle w:val="Hyperlink"/>
          </w:rPr>
          <w:t>suhanipatil2003@gmail.com</w:t>
        </w:r>
      </w:hyperlink>
    </w:p>
    <w:p w14:paraId="3F5E1FBC" w14:textId="77777777" w:rsidR="0037306C" w:rsidRDefault="0037306C" w:rsidP="0037306C">
      <w:pPr>
        <w:pStyle w:val="ListParagraph"/>
        <w:numPr>
          <w:ilvl w:val="0"/>
          <w:numId w:val="15"/>
        </w:numPr>
        <w:spacing w:line="256" w:lineRule="auto"/>
        <w:rPr>
          <w:b/>
        </w:rPr>
      </w:pPr>
      <w:r>
        <w:rPr>
          <w:b/>
        </w:rPr>
        <w:t>Ms Rutuja Madane</w:t>
      </w:r>
    </w:p>
    <w:p w14:paraId="18F43F2C" w14:textId="77777777" w:rsidR="0037306C" w:rsidRDefault="0037306C" w:rsidP="0037306C">
      <w:pPr>
        <w:pStyle w:val="ListParagraph"/>
      </w:pPr>
      <w:r>
        <w:rPr>
          <w:b/>
        </w:rPr>
        <w:t>Institution</w:t>
      </w:r>
      <w:r>
        <w:t>: Dr DY Patil Institute of Engineering, Management and Research, Akurdi, Pune</w:t>
      </w:r>
    </w:p>
    <w:p w14:paraId="6D284696" w14:textId="77777777" w:rsidR="0037306C" w:rsidRDefault="0037306C" w:rsidP="0037306C">
      <w:pPr>
        <w:pStyle w:val="ListParagraph"/>
      </w:pPr>
      <w:r>
        <w:rPr>
          <w:b/>
        </w:rPr>
        <w:t>Department</w:t>
      </w:r>
      <w:r>
        <w:t>: Computer Science</w:t>
      </w:r>
    </w:p>
    <w:p w14:paraId="3D28CCE6" w14:textId="77777777" w:rsidR="0037306C" w:rsidRDefault="0037306C" w:rsidP="0037306C">
      <w:pPr>
        <w:pStyle w:val="ListParagraph"/>
      </w:pPr>
      <w:r>
        <w:rPr>
          <w:b/>
        </w:rPr>
        <w:t>City</w:t>
      </w:r>
      <w:r>
        <w:t>: Pune</w:t>
      </w:r>
    </w:p>
    <w:p w14:paraId="61495650" w14:textId="77777777" w:rsidR="0037306C" w:rsidRDefault="0037306C" w:rsidP="0037306C">
      <w:pPr>
        <w:pStyle w:val="ListParagraph"/>
      </w:pPr>
      <w:r>
        <w:rPr>
          <w:b/>
        </w:rPr>
        <w:t>State</w:t>
      </w:r>
      <w:r>
        <w:t>: Maharashtra</w:t>
      </w:r>
    </w:p>
    <w:p w14:paraId="55813532" w14:textId="77777777" w:rsidR="0037306C" w:rsidRDefault="0037306C" w:rsidP="0037306C">
      <w:pPr>
        <w:pStyle w:val="ListParagraph"/>
      </w:pPr>
      <w:r>
        <w:rPr>
          <w:b/>
        </w:rPr>
        <w:t>Country</w:t>
      </w:r>
      <w:r>
        <w:t>: India</w:t>
      </w:r>
    </w:p>
    <w:p w14:paraId="58E29BD9" w14:textId="77777777" w:rsidR="0037306C" w:rsidRDefault="0037306C" w:rsidP="0037306C">
      <w:pPr>
        <w:pStyle w:val="ListParagraph"/>
      </w:pPr>
      <w:r>
        <w:rPr>
          <w:b/>
        </w:rPr>
        <w:t>Email ID</w:t>
      </w:r>
      <w:r>
        <w:t xml:space="preserve">: </w:t>
      </w:r>
      <w:hyperlink r:id="rId11" w:history="1">
        <w:r>
          <w:rPr>
            <w:rStyle w:val="Hyperlink"/>
          </w:rPr>
          <w:t>rutujamadane17@gmail.com</w:t>
        </w:r>
      </w:hyperlink>
    </w:p>
    <w:p w14:paraId="208F4317" w14:textId="45CF7215" w:rsidR="00AB48D2" w:rsidRPr="00AB48D2" w:rsidRDefault="006102BB" w:rsidP="0037306C">
      <w:pPr>
        <w:ind w:left="720"/>
        <w:jc w:val="both"/>
        <w:rPr>
          <w:szCs w:val="24"/>
        </w:rPr>
      </w:pPr>
      <w:r>
        <w:rPr>
          <w:b/>
          <w:bCs/>
        </w:rPr>
        <w:t xml:space="preserve">Abstract: </w:t>
      </w:r>
      <w:r w:rsidR="00AB48D2" w:rsidRPr="00AB48D2">
        <w:rPr>
          <w:sz w:val="22"/>
          <w:szCs w:val="22"/>
        </w:rPr>
        <w:t>In a realm where communication transcends traditional spoken language and written text, hand gestures emerge as the natural, intuitive, and contemporary mode of interaction. This paradigm shift in non-verbal communication not only promises seamless interaction with computers but also offers a vital bridge for individuals who rely on sign language.</w:t>
      </w:r>
      <w:r w:rsidR="00D52CDB">
        <w:rPr>
          <w:sz w:val="22"/>
          <w:szCs w:val="22"/>
        </w:rPr>
        <w:t xml:space="preserve"> </w:t>
      </w:r>
      <w:r w:rsidR="00AB48D2" w:rsidRPr="00AB48D2">
        <w:rPr>
          <w:sz w:val="22"/>
          <w:szCs w:val="22"/>
        </w:rPr>
        <w:t>This paper delves into an innovative system designed for hand gesture recognition, focusing on the detection of shape-based features. At its essence, the system relies on a solitary camera as its primary sensory tool, capturing and interpreting user gestures. Through sophisticated algorithms, the camera analyses hand images, extracting essential data for interpretation. The application detailed in this research leverages computer vision to identify hand gestures and enhance gameplay, particularly focusing on the hill climbing game. By utilizing a live video stream from a camera and Python libraries, the system extracts images for hand movement analysis. Additionally, it seamlessly integrates voice recognition to initiate and conclude gameplay without disruption</w:t>
      </w:r>
      <w:r w:rsidR="00AB48D2" w:rsidRPr="00AB48D2">
        <w:rPr>
          <w:szCs w:val="24"/>
        </w:rPr>
        <w:t>.</w:t>
      </w:r>
    </w:p>
    <w:p w14:paraId="330D99FB" w14:textId="77777777" w:rsidR="006102BB" w:rsidRDefault="006102BB" w:rsidP="0037306C">
      <w:pPr>
        <w:pStyle w:val="AbsKeyBibli"/>
        <w:ind w:left="1440"/>
        <w:rPr>
          <w:b/>
          <w:bCs/>
        </w:rPr>
      </w:pPr>
    </w:p>
    <w:p w14:paraId="2BD8F6BF" w14:textId="77777777" w:rsidR="00AB48D2" w:rsidRPr="008B2AB7" w:rsidRDefault="006102BB" w:rsidP="0037306C">
      <w:pPr>
        <w:spacing w:after="0" w:line="256" w:lineRule="auto"/>
        <w:ind w:left="720" w:right="360"/>
        <w:jc w:val="both"/>
        <w:rPr>
          <w:rFonts w:ascii="Times New Roman" w:hAnsi="Times New Roman"/>
          <w:sz w:val="28"/>
        </w:rPr>
      </w:pPr>
      <w:r>
        <w:rPr>
          <w:b/>
        </w:rPr>
        <w:t>Keywords</w:t>
      </w:r>
      <w:r w:rsidRPr="00AB48D2">
        <w:rPr>
          <w:b/>
          <w:sz w:val="22"/>
          <w:szCs w:val="22"/>
        </w:rPr>
        <w:t xml:space="preserve">: </w:t>
      </w:r>
      <w:r w:rsidR="00AB48D2" w:rsidRPr="00AB48D2">
        <w:rPr>
          <w:rFonts w:ascii="Times New Roman" w:hAnsi="Times New Roman"/>
          <w:sz w:val="22"/>
          <w:szCs w:val="22"/>
        </w:rPr>
        <w:t>computer</w:t>
      </w:r>
      <w:r w:rsidR="00AB48D2" w:rsidRPr="00AB48D2">
        <w:rPr>
          <w:rFonts w:ascii="Times New Roman" w:hAnsi="Times New Roman"/>
          <w:spacing w:val="1"/>
          <w:sz w:val="22"/>
          <w:szCs w:val="22"/>
        </w:rPr>
        <w:t xml:space="preserve"> </w:t>
      </w:r>
      <w:r w:rsidR="00AB48D2" w:rsidRPr="00AB48D2">
        <w:rPr>
          <w:rFonts w:ascii="Times New Roman" w:hAnsi="Times New Roman"/>
          <w:sz w:val="22"/>
          <w:szCs w:val="22"/>
        </w:rPr>
        <w:t>vision,</w:t>
      </w:r>
      <w:r w:rsidR="00AB48D2" w:rsidRPr="00AB48D2">
        <w:rPr>
          <w:rFonts w:ascii="Times New Roman" w:hAnsi="Times New Roman"/>
          <w:spacing w:val="1"/>
          <w:sz w:val="22"/>
          <w:szCs w:val="22"/>
        </w:rPr>
        <w:t xml:space="preserve"> </w:t>
      </w:r>
      <w:r w:rsidR="00AB48D2" w:rsidRPr="00AB48D2">
        <w:rPr>
          <w:rFonts w:ascii="Times New Roman" w:hAnsi="Times New Roman"/>
          <w:sz w:val="22"/>
          <w:szCs w:val="22"/>
        </w:rPr>
        <w:t>CVzone,</w:t>
      </w:r>
      <w:r w:rsidR="00AB48D2" w:rsidRPr="00AB48D2">
        <w:rPr>
          <w:rFonts w:ascii="Times New Roman" w:hAnsi="Times New Roman"/>
          <w:spacing w:val="1"/>
          <w:sz w:val="22"/>
          <w:szCs w:val="22"/>
        </w:rPr>
        <w:t xml:space="preserve"> </w:t>
      </w:r>
      <w:r w:rsidR="00AB48D2" w:rsidRPr="00AB48D2">
        <w:rPr>
          <w:rFonts w:ascii="Times New Roman" w:hAnsi="Times New Roman"/>
          <w:sz w:val="22"/>
          <w:szCs w:val="22"/>
        </w:rPr>
        <w:t>hand</w:t>
      </w:r>
      <w:r w:rsidR="00AB48D2" w:rsidRPr="00AB48D2">
        <w:rPr>
          <w:rFonts w:ascii="Times New Roman" w:hAnsi="Times New Roman"/>
          <w:spacing w:val="1"/>
          <w:sz w:val="22"/>
          <w:szCs w:val="22"/>
        </w:rPr>
        <w:t xml:space="preserve"> </w:t>
      </w:r>
      <w:r w:rsidR="00AB48D2" w:rsidRPr="00AB48D2">
        <w:rPr>
          <w:rFonts w:ascii="Times New Roman" w:hAnsi="Times New Roman"/>
          <w:sz w:val="22"/>
          <w:szCs w:val="22"/>
        </w:rPr>
        <w:t>gesture</w:t>
      </w:r>
      <w:r w:rsidR="00AB48D2" w:rsidRPr="00AB48D2">
        <w:rPr>
          <w:rFonts w:ascii="Times New Roman" w:hAnsi="Times New Roman"/>
          <w:spacing w:val="1"/>
          <w:sz w:val="22"/>
          <w:szCs w:val="22"/>
        </w:rPr>
        <w:t xml:space="preserve"> </w:t>
      </w:r>
      <w:r w:rsidR="00AB48D2" w:rsidRPr="00AB48D2">
        <w:rPr>
          <w:rFonts w:ascii="Times New Roman" w:hAnsi="Times New Roman"/>
          <w:sz w:val="22"/>
          <w:szCs w:val="22"/>
        </w:rPr>
        <w:t>recognition,</w:t>
      </w:r>
      <w:r w:rsidR="00AB48D2" w:rsidRPr="00AB48D2">
        <w:rPr>
          <w:rFonts w:ascii="Times New Roman" w:hAnsi="Times New Roman"/>
          <w:spacing w:val="1"/>
          <w:sz w:val="22"/>
          <w:szCs w:val="22"/>
        </w:rPr>
        <w:t xml:space="preserve"> </w:t>
      </w:r>
      <w:r w:rsidR="00AB48D2" w:rsidRPr="00AB48D2">
        <w:rPr>
          <w:rFonts w:ascii="Times New Roman" w:hAnsi="Times New Roman"/>
          <w:sz w:val="22"/>
          <w:szCs w:val="22"/>
        </w:rPr>
        <w:t>voice</w:t>
      </w:r>
      <w:r w:rsidR="00AB48D2" w:rsidRPr="00AB48D2">
        <w:rPr>
          <w:rFonts w:ascii="Times New Roman" w:hAnsi="Times New Roman"/>
          <w:spacing w:val="1"/>
          <w:sz w:val="22"/>
          <w:szCs w:val="22"/>
        </w:rPr>
        <w:t xml:space="preserve"> </w:t>
      </w:r>
      <w:r w:rsidR="00AB48D2" w:rsidRPr="00AB48D2">
        <w:rPr>
          <w:rFonts w:ascii="Times New Roman" w:hAnsi="Times New Roman"/>
          <w:sz w:val="22"/>
          <w:szCs w:val="22"/>
        </w:rPr>
        <w:t>recognition, non-verbal</w:t>
      </w:r>
      <w:r w:rsidR="00AB48D2" w:rsidRPr="00AB48D2">
        <w:rPr>
          <w:rFonts w:ascii="Times New Roman" w:hAnsi="Times New Roman"/>
          <w:spacing w:val="-3"/>
          <w:sz w:val="22"/>
          <w:szCs w:val="22"/>
        </w:rPr>
        <w:t xml:space="preserve"> </w:t>
      </w:r>
      <w:r w:rsidR="00AB48D2" w:rsidRPr="00AB48D2">
        <w:rPr>
          <w:rFonts w:ascii="Times New Roman" w:hAnsi="Times New Roman"/>
          <w:sz w:val="22"/>
          <w:szCs w:val="22"/>
        </w:rPr>
        <w:t>communication.</w:t>
      </w:r>
    </w:p>
    <w:p w14:paraId="3D7EB895" w14:textId="77777777" w:rsidR="006102BB" w:rsidRDefault="006102BB" w:rsidP="0037306C">
      <w:pPr>
        <w:pStyle w:val="AbsKeyBibli"/>
      </w:pPr>
    </w:p>
    <w:p w14:paraId="417BF2A3" w14:textId="77777777" w:rsidR="00AB48D2" w:rsidRDefault="00AB48D2">
      <w:pPr>
        <w:pStyle w:val="AbsKeyBibli"/>
      </w:pPr>
    </w:p>
    <w:p w14:paraId="4B182E22" w14:textId="77777777" w:rsidR="00AB48D2" w:rsidRDefault="00AB48D2">
      <w:pPr>
        <w:pStyle w:val="AbsKeyBibli"/>
      </w:pPr>
    </w:p>
    <w:p w14:paraId="79AE9CCC" w14:textId="77777777" w:rsidR="00AB48D2" w:rsidRDefault="00AB48D2">
      <w:pPr>
        <w:pStyle w:val="AbsKeyBibli"/>
      </w:pPr>
    </w:p>
    <w:p w14:paraId="3AC24521" w14:textId="77777777" w:rsidR="00AB48D2" w:rsidRDefault="00AB48D2">
      <w:pPr>
        <w:pStyle w:val="AbsKeyBibli"/>
      </w:pPr>
    </w:p>
    <w:p w14:paraId="49E2E91E" w14:textId="77777777" w:rsidR="00AB48D2" w:rsidRDefault="00AB48D2">
      <w:pPr>
        <w:pStyle w:val="AbsKeyBibli"/>
      </w:pPr>
    </w:p>
    <w:p w14:paraId="2115ED7B" w14:textId="77777777" w:rsidR="00AB48D2" w:rsidRDefault="00AB48D2">
      <w:pPr>
        <w:pStyle w:val="AbsKeyBibli"/>
      </w:pPr>
    </w:p>
    <w:p w14:paraId="61444965" w14:textId="77777777" w:rsidR="00AB48D2" w:rsidRDefault="00AB48D2">
      <w:pPr>
        <w:pStyle w:val="AbsKeyBibli"/>
      </w:pPr>
    </w:p>
    <w:p w14:paraId="13C08CFF" w14:textId="77777777" w:rsidR="00AB48D2" w:rsidRDefault="00AB48D2">
      <w:pPr>
        <w:pStyle w:val="AbsKeyBibli"/>
      </w:pPr>
    </w:p>
    <w:p w14:paraId="5CEDDC4A" w14:textId="77777777" w:rsidR="00AB48D2" w:rsidRDefault="00AB48D2">
      <w:pPr>
        <w:pStyle w:val="AbsKeyBibli"/>
      </w:pPr>
    </w:p>
    <w:p w14:paraId="2C28F1EE" w14:textId="77777777" w:rsidR="000B19F3" w:rsidRDefault="000B19F3">
      <w:pPr>
        <w:pStyle w:val="AbsKeyBibli"/>
      </w:pPr>
    </w:p>
    <w:p w14:paraId="4713062F" w14:textId="77777777" w:rsidR="00A732D8" w:rsidRDefault="00A732D8">
      <w:pPr>
        <w:pStyle w:val="AbsKeyBibli"/>
      </w:pPr>
    </w:p>
    <w:p w14:paraId="3B7F4B93" w14:textId="77777777" w:rsidR="00A732D8" w:rsidRDefault="00A732D8">
      <w:pPr>
        <w:pStyle w:val="AbsKeyBibli"/>
      </w:pPr>
    </w:p>
    <w:p w14:paraId="39D5F248" w14:textId="77777777" w:rsidR="006102BB" w:rsidRDefault="006102BB">
      <w:pPr>
        <w:pStyle w:val="Rule"/>
      </w:pPr>
    </w:p>
    <w:p w14:paraId="5FBC7E2F" w14:textId="77777777" w:rsidR="006102BB" w:rsidRDefault="006102BB">
      <w:pPr>
        <w:pStyle w:val="HeadL1"/>
      </w:pPr>
      <w:r>
        <w:t>1</w:t>
      </w:r>
      <w:r>
        <w:tab/>
        <w:t>Introduction</w:t>
      </w:r>
    </w:p>
    <w:p w14:paraId="5D41BC98" w14:textId="77777777" w:rsidR="00AB48D2" w:rsidRPr="00AB48D2" w:rsidRDefault="00AB48D2" w:rsidP="003F271F">
      <w:pPr>
        <w:spacing w:before="188" w:after="0"/>
        <w:ind w:left="360" w:right="360"/>
        <w:jc w:val="both"/>
        <w:rPr>
          <w:rFonts w:ascii="Times New Roman" w:hAnsi="Times New Roman"/>
          <w:sz w:val="22"/>
          <w:szCs w:val="22"/>
        </w:rPr>
      </w:pPr>
      <w:r w:rsidRPr="00AB48D2">
        <w:rPr>
          <w:rFonts w:ascii="Times New Roman" w:hAnsi="Times New Roman"/>
          <w:sz w:val="22"/>
          <w:szCs w:val="22"/>
        </w:rPr>
        <w:t>While spoken language dominates human communication, non-verbal methods,</w:t>
      </w:r>
      <w:r w:rsidRPr="00AB48D2">
        <w:rPr>
          <w:rFonts w:ascii="Times New Roman" w:hAnsi="Times New Roman"/>
          <w:spacing w:val="1"/>
          <w:sz w:val="22"/>
          <w:szCs w:val="22"/>
        </w:rPr>
        <w:t xml:space="preserve"> </w:t>
      </w:r>
      <w:r w:rsidRPr="00AB48D2">
        <w:rPr>
          <w:rFonts w:ascii="Times New Roman" w:hAnsi="Times New Roman"/>
          <w:sz w:val="22"/>
          <w:szCs w:val="22"/>
        </w:rPr>
        <w:t>particularly</w:t>
      </w:r>
      <w:r w:rsidRPr="00AB48D2">
        <w:rPr>
          <w:rFonts w:ascii="Times New Roman" w:hAnsi="Times New Roman"/>
          <w:spacing w:val="-7"/>
          <w:sz w:val="22"/>
          <w:szCs w:val="22"/>
        </w:rPr>
        <w:t xml:space="preserve"> </w:t>
      </w:r>
      <w:r w:rsidRPr="00AB48D2">
        <w:rPr>
          <w:rFonts w:ascii="Times New Roman" w:hAnsi="Times New Roman"/>
          <w:sz w:val="22"/>
          <w:szCs w:val="22"/>
        </w:rPr>
        <w:t>hand</w:t>
      </w:r>
      <w:r w:rsidRPr="00AB48D2">
        <w:rPr>
          <w:rFonts w:ascii="Times New Roman" w:hAnsi="Times New Roman"/>
          <w:spacing w:val="-10"/>
          <w:sz w:val="22"/>
          <w:szCs w:val="22"/>
        </w:rPr>
        <w:t xml:space="preserve"> </w:t>
      </w:r>
      <w:r w:rsidRPr="00AB48D2">
        <w:rPr>
          <w:rFonts w:ascii="Times New Roman" w:hAnsi="Times New Roman"/>
          <w:sz w:val="22"/>
          <w:szCs w:val="22"/>
        </w:rPr>
        <w:t>gestures,</w:t>
      </w:r>
      <w:r w:rsidRPr="00AB48D2">
        <w:rPr>
          <w:rFonts w:ascii="Times New Roman" w:hAnsi="Times New Roman"/>
          <w:spacing w:val="-12"/>
          <w:sz w:val="22"/>
          <w:szCs w:val="22"/>
        </w:rPr>
        <w:t xml:space="preserve"> </w:t>
      </w:r>
      <w:r w:rsidRPr="00AB48D2">
        <w:rPr>
          <w:rFonts w:ascii="Times New Roman" w:hAnsi="Times New Roman"/>
          <w:sz w:val="22"/>
          <w:szCs w:val="22"/>
        </w:rPr>
        <w:t>hold</w:t>
      </w:r>
      <w:r w:rsidRPr="00AB48D2">
        <w:rPr>
          <w:rFonts w:ascii="Times New Roman" w:hAnsi="Times New Roman"/>
          <w:spacing w:val="-11"/>
          <w:sz w:val="22"/>
          <w:szCs w:val="22"/>
        </w:rPr>
        <w:t xml:space="preserve"> </w:t>
      </w:r>
      <w:r w:rsidRPr="00AB48D2">
        <w:rPr>
          <w:rFonts w:ascii="Times New Roman" w:hAnsi="Times New Roman"/>
          <w:sz w:val="22"/>
          <w:szCs w:val="22"/>
        </w:rPr>
        <w:t>significant</w:t>
      </w:r>
      <w:r w:rsidRPr="00AB48D2">
        <w:rPr>
          <w:rFonts w:ascii="Times New Roman" w:hAnsi="Times New Roman"/>
          <w:spacing w:val="-9"/>
          <w:sz w:val="22"/>
          <w:szCs w:val="22"/>
        </w:rPr>
        <w:t xml:space="preserve"> </w:t>
      </w:r>
      <w:r w:rsidRPr="00AB48D2">
        <w:rPr>
          <w:rFonts w:ascii="Times New Roman" w:hAnsi="Times New Roman"/>
          <w:sz w:val="22"/>
          <w:szCs w:val="22"/>
        </w:rPr>
        <w:t>importance.</w:t>
      </w:r>
      <w:r w:rsidRPr="00AB48D2">
        <w:rPr>
          <w:rFonts w:ascii="Times New Roman" w:hAnsi="Times New Roman"/>
          <w:spacing w:val="-10"/>
          <w:sz w:val="22"/>
          <w:szCs w:val="22"/>
        </w:rPr>
        <w:t xml:space="preserve"> </w:t>
      </w:r>
      <w:r w:rsidRPr="00AB48D2">
        <w:rPr>
          <w:rFonts w:ascii="Times New Roman" w:hAnsi="Times New Roman"/>
          <w:sz w:val="22"/>
          <w:szCs w:val="22"/>
        </w:rPr>
        <w:t>Hand</w:t>
      </w:r>
      <w:r w:rsidRPr="00AB48D2">
        <w:rPr>
          <w:rFonts w:ascii="Times New Roman" w:hAnsi="Times New Roman"/>
          <w:spacing w:val="-6"/>
          <w:sz w:val="22"/>
          <w:szCs w:val="22"/>
        </w:rPr>
        <w:t xml:space="preserve"> </w:t>
      </w:r>
      <w:r w:rsidRPr="00AB48D2">
        <w:rPr>
          <w:rFonts w:ascii="Times New Roman" w:hAnsi="Times New Roman"/>
          <w:sz w:val="22"/>
          <w:szCs w:val="22"/>
        </w:rPr>
        <w:t>gesture</w:t>
      </w:r>
      <w:r w:rsidRPr="00AB48D2">
        <w:rPr>
          <w:rFonts w:ascii="Times New Roman" w:hAnsi="Times New Roman"/>
          <w:spacing w:val="-10"/>
          <w:sz w:val="22"/>
          <w:szCs w:val="22"/>
        </w:rPr>
        <w:t xml:space="preserve"> </w:t>
      </w:r>
      <w:r w:rsidRPr="00AB48D2">
        <w:rPr>
          <w:rFonts w:ascii="Times New Roman" w:hAnsi="Times New Roman"/>
          <w:sz w:val="22"/>
          <w:szCs w:val="22"/>
        </w:rPr>
        <w:t>recognition</w:t>
      </w:r>
      <w:r w:rsidRPr="00AB48D2">
        <w:rPr>
          <w:rFonts w:ascii="Times New Roman" w:hAnsi="Times New Roman"/>
          <w:spacing w:val="-68"/>
          <w:sz w:val="22"/>
          <w:szCs w:val="22"/>
        </w:rPr>
        <w:t xml:space="preserve"> </w:t>
      </w:r>
      <w:r w:rsidRPr="00AB48D2">
        <w:rPr>
          <w:rFonts w:ascii="Times New Roman" w:hAnsi="Times New Roman"/>
          <w:sz w:val="22"/>
          <w:szCs w:val="22"/>
        </w:rPr>
        <w:t>systems aim to enhance interaction between humans and computers, offering</w:t>
      </w:r>
      <w:r w:rsidRPr="00AB48D2">
        <w:rPr>
          <w:rFonts w:ascii="Times New Roman" w:hAnsi="Times New Roman"/>
          <w:spacing w:val="1"/>
          <w:sz w:val="22"/>
          <w:szCs w:val="22"/>
        </w:rPr>
        <w:t xml:space="preserve"> </w:t>
      </w:r>
      <w:r w:rsidRPr="00AB48D2">
        <w:rPr>
          <w:rFonts w:ascii="Times New Roman" w:hAnsi="Times New Roman"/>
          <w:sz w:val="22"/>
          <w:szCs w:val="22"/>
        </w:rPr>
        <w:t>intuitive ways to convey information and commands.These systems find diverse</w:t>
      </w:r>
      <w:r w:rsidRPr="00AB48D2">
        <w:rPr>
          <w:rFonts w:ascii="Times New Roman" w:hAnsi="Times New Roman"/>
          <w:spacing w:val="-67"/>
          <w:sz w:val="22"/>
          <w:szCs w:val="22"/>
        </w:rPr>
        <w:t xml:space="preserve"> </w:t>
      </w:r>
      <w:r w:rsidRPr="00AB48D2">
        <w:rPr>
          <w:rFonts w:ascii="Times New Roman" w:hAnsi="Times New Roman"/>
          <w:sz w:val="22"/>
          <w:szCs w:val="22"/>
        </w:rPr>
        <w:t>applications,</w:t>
      </w:r>
      <w:r w:rsidRPr="00AB48D2">
        <w:rPr>
          <w:rFonts w:ascii="Times New Roman" w:hAnsi="Times New Roman"/>
          <w:spacing w:val="1"/>
          <w:sz w:val="22"/>
          <w:szCs w:val="22"/>
        </w:rPr>
        <w:t xml:space="preserve"> </w:t>
      </w:r>
      <w:r w:rsidRPr="00AB48D2">
        <w:rPr>
          <w:rFonts w:ascii="Times New Roman" w:hAnsi="Times New Roman"/>
          <w:sz w:val="22"/>
          <w:szCs w:val="22"/>
        </w:rPr>
        <w:t>from</w:t>
      </w:r>
      <w:r w:rsidRPr="00AB48D2">
        <w:rPr>
          <w:rFonts w:ascii="Times New Roman" w:hAnsi="Times New Roman"/>
          <w:spacing w:val="1"/>
          <w:sz w:val="22"/>
          <w:szCs w:val="22"/>
        </w:rPr>
        <w:t xml:space="preserve"> </w:t>
      </w:r>
      <w:r w:rsidRPr="00AB48D2">
        <w:rPr>
          <w:rFonts w:ascii="Times New Roman" w:hAnsi="Times New Roman"/>
          <w:sz w:val="22"/>
          <w:szCs w:val="22"/>
        </w:rPr>
        <w:t>monitoring</w:t>
      </w:r>
      <w:r w:rsidRPr="00AB48D2">
        <w:rPr>
          <w:rFonts w:ascii="Times New Roman" w:hAnsi="Times New Roman"/>
          <w:spacing w:val="1"/>
          <w:sz w:val="22"/>
          <w:szCs w:val="22"/>
        </w:rPr>
        <w:t xml:space="preserve"> </w:t>
      </w:r>
      <w:r w:rsidRPr="00AB48D2">
        <w:rPr>
          <w:rFonts w:ascii="Times New Roman" w:hAnsi="Times New Roman"/>
          <w:sz w:val="22"/>
          <w:szCs w:val="22"/>
        </w:rPr>
        <w:t>robots</w:t>
      </w:r>
      <w:r w:rsidRPr="00AB48D2">
        <w:rPr>
          <w:rFonts w:ascii="Times New Roman" w:hAnsi="Times New Roman"/>
          <w:spacing w:val="1"/>
          <w:sz w:val="22"/>
          <w:szCs w:val="22"/>
        </w:rPr>
        <w:t xml:space="preserve"> </w:t>
      </w:r>
      <w:r w:rsidRPr="00AB48D2">
        <w:rPr>
          <w:rFonts w:ascii="Times New Roman" w:hAnsi="Times New Roman"/>
          <w:sz w:val="22"/>
          <w:szCs w:val="22"/>
        </w:rPr>
        <w:t>to</w:t>
      </w:r>
      <w:r w:rsidRPr="00AB48D2">
        <w:rPr>
          <w:rFonts w:ascii="Times New Roman" w:hAnsi="Times New Roman"/>
          <w:spacing w:val="1"/>
          <w:sz w:val="22"/>
          <w:szCs w:val="22"/>
        </w:rPr>
        <w:t xml:space="preserve"> </w:t>
      </w:r>
      <w:r w:rsidRPr="00AB48D2">
        <w:rPr>
          <w:rFonts w:ascii="Times New Roman" w:hAnsi="Times New Roman"/>
          <w:sz w:val="22"/>
          <w:szCs w:val="22"/>
        </w:rPr>
        <w:t>facilitating</w:t>
      </w:r>
      <w:r w:rsidRPr="00AB48D2">
        <w:rPr>
          <w:rFonts w:ascii="Times New Roman" w:hAnsi="Times New Roman"/>
          <w:spacing w:val="1"/>
          <w:sz w:val="22"/>
          <w:szCs w:val="22"/>
        </w:rPr>
        <w:t xml:space="preserve"> </w:t>
      </w:r>
      <w:r w:rsidRPr="00AB48D2">
        <w:rPr>
          <w:rFonts w:ascii="Times New Roman" w:hAnsi="Times New Roman"/>
          <w:sz w:val="22"/>
          <w:szCs w:val="22"/>
        </w:rPr>
        <w:t>communication</w:t>
      </w:r>
      <w:r w:rsidRPr="00AB48D2">
        <w:rPr>
          <w:rFonts w:ascii="Times New Roman" w:hAnsi="Times New Roman"/>
          <w:spacing w:val="1"/>
          <w:sz w:val="22"/>
          <w:szCs w:val="22"/>
        </w:rPr>
        <w:t xml:space="preserve"> </w:t>
      </w:r>
      <w:r w:rsidRPr="00AB48D2">
        <w:rPr>
          <w:rFonts w:ascii="Times New Roman" w:hAnsi="Times New Roman"/>
          <w:sz w:val="22"/>
          <w:szCs w:val="22"/>
        </w:rPr>
        <w:t>through</w:t>
      </w:r>
      <w:r w:rsidRPr="00AB48D2">
        <w:rPr>
          <w:rFonts w:ascii="Times New Roman" w:hAnsi="Times New Roman"/>
          <w:spacing w:val="1"/>
          <w:sz w:val="22"/>
          <w:szCs w:val="22"/>
        </w:rPr>
        <w:t xml:space="preserve"> </w:t>
      </w:r>
      <w:r w:rsidRPr="00AB48D2">
        <w:rPr>
          <w:rFonts w:ascii="Times New Roman" w:hAnsi="Times New Roman"/>
          <w:sz w:val="22"/>
          <w:szCs w:val="22"/>
        </w:rPr>
        <w:t>recognized gestures. Hand gestures possess a unique ability to express nuances</w:t>
      </w:r>
      <w:r w:rsidRPr="00AB48D2">
        <w:rPr>
          <w:rFonts w:ascii="Times New Roman" w:hAnsi="Times New Roman"/>
          <w:spacing w:val="1"/>
          <w:sz w:val="22"/>
          <w:szCs w:val="22"/>
        </w:rPr>
        <w:t xml:space="preserve"> </w:t>
      </w:r>
      <w:r w:rsidRPr="00AB48D2">
        <w:rPr>
          <w:rFonts w:ascii="Times New Roman" w:hAnsi="Times New Roman"/>
          <w:sz w:val="22"/>
          <w:szCs w:val="22"/>
        </w:rPr>
        <w:t>that</w:t>
      </w:r>
      <w:r w:rsidRPr="00AB48D2">
        <w:rPr>
          <w:rFonts w:ascii="Times New Roman" w:hAnsi="Times New Roman"/>
          <w:spacing w:val="2"/>
          <w:sz w:val="22"/>
          <w:szCs w:val="22"/>
        </w:rPr>
        <w:t xml:space="preserve"> </w:t>
      </w:r>
      <w:r w:rsidRPr="00AB48D2">
        <w:rPr>
          <w:rFonts w:ascii="Times New Roman" w:hAnsi="Times New Roman"/>
          <w:sz w:val="22"/>
          <w:szCs w:val="22"/>
        </w:rPr>
        <w:t>may be</w:t>
      </w:r>
      <w:r w:rsidRPr="00AB48D2">
        <w:rPr>
          <w:rFonts w:ascii="Times New Roman" w:hAnsi="Times New Roman"/>
          <w:spacing w:val="1"/>
          <w:sz w:val="22"/>
          <w:szCs w:val="22"/>
        </w:rPr>
        <w:t xml:space="preserve"> </w:t>
      </w:r>
      <w:r w:rsidRPr="00AB48D2">
        <w:rPr>
          <w:rFonts w:ascii="Times New Roman" w:hAnsi="Times New Roman"/>
          <w:sz w:val="22"/>
          <w:szCs w:val="22"/>
        </w:rPr>
        <w:t>challenging to articulate verbally</w:t>
      </w:r>
      <w:r w:rsidRPr="00AB48D2">
        <w:rPr>
          <w:rFonts w:ascii="Times New Roman" w:hAnsi="Times New Roman"/>
          <w:spacing w:val="-6"/>
          <w:sz w:val="22"/>
          <w:szCs w:val="22"/>
        </w:rPr>
        <w:t xml:space="preserve"> </w:t>
      </w:r>
      <w:r w:rsidRPr="00AB48D2">
        <w:rPr>
          <w:rFonts w:ascii="Times New Roman" w:hAnsi="Times New Roman"/>
          <w:sz w:val="22"/>
          <w:szCs w:val="22"/>
        </w:rPr>
        <w:t>or</w:t>
      </w:r>
      <w:r w:rsidRPr="00AB48D2">
        <w:rPr>
          <w:rFonts w:ascii="Times New Roman" w:hAnsi="Times New Roman"/>
          <w:spacing w:val="1"/>
          <w:sz w:val="22"/>
          <w:szCs w:val="22"/>
        </w:rPr>
        <w:t xml:space="preserve"> </w:t>
      </w:r>
      <w:r w:rsidRPr="00AB48D2">
        <w:rPr>
          <w:rFonts w:ascii="Times New Roman" w:hAnsi="Times New Roman"/>
          <w:sz w:val="22"/>
          <w:szCs w:val="22"/>
        </w:rPr>
        <w:t>through written language.</w:t>
      </w:r>
    </w:p>
    <w:p w14:paraId="3DED0629" w14:textId="77777777" w:rsidR="00AB48D2" w:rsidRPr="00AB48D2" w:rsidRDefault="00AB48D2" w:rsidP="003F271F">
      <w:pPr>
        <w:spacing w:before="157" w:after="0"/>
        <w:ind w:left="360" w:right="360"/>
        <w:jc w:val="both"/>
        <w:rPr>
          <w:rFonts w:ascii="Times New Roman" w:hAnsi="Times New Roman"/>
          <w:sz w:val="22"/>
          <w:szCs w:val="22"/>
        </w:rPr>
      </w:pPr>
      <w:r w:rsidRPr="00AB48D2">
        <w:rPr>
          <w:rFonts w:ascii="Times New Roman" w:hAnsi="Times New Roman"/>
          <w:sz w:val="22"/>
          <w:szCs w:val="22"/>
        </w:rPr>
        <w:t>This</w:t>
      </w:r>
      <w:r w:rsidRPr="00AB48D2">
        <w:rPr>
          <w:rFonts w:ascii="Times New Roman" w:hAnsi="Times New Roman"/>
          <w:spacing w:val="1"/>
          <w:sz w:val="22"/>
          <w:szCs w:val="22"/>
        </w:rPr>
        <w:t xml:space="preserve"> </w:t>
      </w:r>
      <w:r w:rsidRPr="00AB48D2">
        <w:rPr>
          <w:rFonts w:ascii="Times New Roman" w:hAnsi="Times New Roman"/>
          <w:sz w:val="22"/>
          <w:szCs w:val="22"/>
        </w:rPr>
        <w:t>research</w:t>
      </w:r>
      <w:r w:rsidRPr="00AB48D2">
        <w:rPr>
          <w:rFonts w:ascii="Times New Roman" w:hAnsi="Times New Roman"/>
          <w:spacing w:val="1"/>
          <w:sz w:val="22"/>
          <w:szCs w:val="22"/>
        </w:rPr>
        <w:t xml:space="preserve"> </w:t>
      </w:r>
      <w:r w:rsidRPr="00AB48D2">
        <w:rPr>
          <w:rFonts w:ascii="Times New Roman" w:hAnsi="Times New Roman"/>
          <w:sz w:val="22"/>
          <w:szCs w:val="22"/>
        </w:rPr>
        <w:t>delves into the intricate</w:t>
      </w:r>
      <w:r w:rsidRPr="00AB48D2">
        <w:rPr>
          <w:rFonts w:ascii="Times New Roman" w:hAnsi="Times New Roman"/>
          <w:spacing w:val="1"/>
          <w:sz w:val="22"/>
          <w:szCs w:val="22"/>
        </w:rPr>
        <w:t xml:space="preserve"> </w:t>
      </w:r>
      <w:r w:rsidRPr="00AB48D2">
        <w:rPr>
          <w:rFonts w:ascii="Times New Roman" w:hAnsi="Times New Roman"/>
          <w:sz w:val="22"/>
          <w:szCs w:val="22"/>
        </w:rPr>
        <w:t>realm</w:t>
      </w:r>
      <w:r w:rsidRPr="00AB48D2">
        <w:rPr>
          <w:rFonts w:ascii="Times New Roman" w:hAnsi="Times New Roman"/>
          <w:spacing w:val="1"/>
          <w:sz w:val="22"/>
          <w:szCs w:val="22"/>
        </w:rPr>
        <w:t xml:space="preserve"> </w:t>
      </w:r>
      <w:r w:rsidRPr="00AB48D2">
        <w:rPr>
          <w:rFonts w:ascii="Times New Roman" w:hAnsi="Times New Roman"/>
          <w:sz w:val="22"/>
          <w:szCs w:val="22"/>
        </w:rPr>
        <w:t>of</w:t>
      </w:r>
      <w:r w:rsidRPr="00AB48D2">
        <w:rPr>
          <w:rFonts w:ascii="Times New Roman" w:hAnsi="Times New Roman"/>
          <w:spacing w:val="1"/>
          <w:sz w:val="22"/>
          <w:szCs w:val="22"/>
        </w:rPr>
        <w:t xml:space="preserve"> </w:t>
      </w:r>
      <w:r w:rsidRPr="00AB48D2">
        <w:rPr>
          <w:rFonts w:ascii="Times New Roman" w:hAnsi="Times New Roman"/>
          <w:sz w:val="22"/>
          <w:szCs w:val="22"/>
        </w:rPr>
        <w:t>hand</w:t>
      </w:r>
      <w:r w:rsidRPr="00AB48D2">
        <w:rPr>
          <w:rFonts w:ascii="Times New Roman" w:hAnsi="Times New Roman"/>
          <w:spacing w:val="1"/>
          <w:sz w:val="22"/>
          <w:szCs w:val="22"/>
        </w:rPr>
        <w:t xml:space="preserve"> </w:t>
      </w:r>
      <w:r w:rsidRPr="00AB48D2">
        <w:rPr>
          <w:rFonts w:ascii="Times New Roman" w:hAnsi="Times New Roman"/>
          <w:sz w:val="22"/>
          <w:szCs w:val="22"/>
        </w:rPr>
        <w:t>gesture</w:t>
      </w:r>
      <w:r w:rsidRPr="00AB48D2">
        <w:rPr>
          <w:rFonts w:ascii="Times New Roman" w:hAnsi="Times New Roman"/>
          <w:spacing w:val="1"/>
          <w:sz w:val="22"/>
          <w:szCs w:val="22"/>
        </w:rPr>
        <w:t xml:space="preserve"> </w:t>
      </w:r>
      <w:r w:rsidRPr="00AB48D2">
        <w:rPr>
          <w:rFonts w:ascii="Times New Roman" w:hAnsi="Times New Roman"/>
          <w:sz w:val="22"/>
          <w:szCs w:val="22"/>
        </w:rPr>
        <w:t>detection</w:t>
      </w:r>
      <w:r w:rsidRPr="00AB48D2">
        <w:rPr>
          <w:rFonts w:ascii="Times New Roman" w:hAnsi="Times New Roman"/>
          <w:spacing w:val="1"/>
          <w:sz w:val="22"/>
          <w:szCs w:val="22"/>
        </w:rPr>
        <w:t xml:space="preserve"> </w:t>
      </w:r>
      <w:r w:rsidRPr="00AB48D2">
        <w:rPr>
          <w:rFonts w:ascii="Times New Roman" w:hAnsi="Times New Roman"/>
          <w:sz w:val="22"/>
          <w:szCs w:val="22"/>
        </w:rPr>
        <w:t>and</w:t>
      </w:r>
      <w:r w:rsidRPr="00AB48D2">
        <w:rPr>
          <w:rFonts w:ascii="Times New Roman" w:hAnsi="Times New Roman"/>
          <w:spacing w:val="1"/>
          <w:sz w:val="22"/>
          <w:szCs w:val="22"/>
        </w:rPr>
        <w:t xml:space="preserve"> </w:t>
      </w:r>
      <w:r w:rsidRPr="00AB48D2">
        <w:rPr>
          <w:rFonts w:ascii="Times New Roman" w:hAnsi="Times New Roman"/>
          <w:spacing w:val="-1"/>
          <w:sz w:val="22"/>
          <w:szCs w:val="22"/>
        </w:rPr>
        <w:t>interpretation,</w:t>
      </w:r>
      <w:r w:rsidRPr="00AB48D2">
        <w:rPr>
          <w:rFonts w:ascii="Times New Roman" w:hAnsi="Times New Roman"/>
          <w:spacing w:val="-16"/>
          <w:sz w:val="22"/>
          <w:szCs w:val="22"/>
        </w:rPr>
        <w:t xml:space="preserve"> </w:t>
      </w:r>
      <w:r w:rsidRPr="00AB48D2">
        <w:rPr>
          <w:rFonts w:ascii="Times New Roman" w:hAnsi="Times New Roman"/>
          <w:spacing w:val="-1"/>
          <w:sz w:val="22"/>
          <w:szCs w:val="22"/>
        </w:rPr>
        <w:t>aiming</w:t>
      </w:r>
      <w:r w:rsidRPr="00AB48D2">
        <w:rPr>
          <w:rFonts w:ascii="Times New Roman" w:hAnsi="Times New Roman"/>
          <w:spacing w:val="-10"/>
          <w:sz w:val="22"/>
          <w:szCs w:val="22"/>
        </w:rPr>
        <w:t xml:space="preserve"> </w:t>
      </w:r>
      <w:r w:rsidRPr="00AB48D2">
        <w:rPr>
          <w:rFonts w:ascii="Times New Roman" w:hAnsi="Times New Roman"/>
          <w:spacing w:val="-1"/>
          <w:sz w:val="22"/>
          <w:szCs w:val="22"/>
        </w:rPr>
        <w:t>to</w:t>
      </w:r>
      <w:r w:rsidRPr="00AB48D2">
        <w:rPr>
          <w:rFonts w:ascii="Times New Roman" w:hAnsi="Times New Roman"/>
          <w:spacing w:val="-15"/>
          <w:sz w:val="22"/>
          <w:szCs w:val="22"/>
        </w:rPr>
        <w:t xml:space="preserve"> </w:t>
      </w:r>
      <w:r w:rsidRPr="00AB48D2">
        <w:rPr>
          <w:rFonts w:ascii="Times New Roman" w:hAnsi="Times New Roman"/>
          <w:spacing w:val="-1"/>
          <w:sz w:val="22"/>
          <w:szCs w:val="22"/>
        </w:rPr>
        <w:t>augment</w:t>
      </w:r>
      <w:r w:rsidRPr="00AB48D2">
        <w:rPr>
          <w:rFonts w:ascii="Times New Roman" w:hAnsi="Times New Roman"/>
          <w:spacing w:val="-9"/>
          <w:sz w:val="22"/>
          <w:szCs w:val="22"/>
        </w:rPr>
        <w:t xml:space="preserve"> </w:t>
      </w:r>
      <w:r w:rsidRPr="00AB48D2">
        <w:rPr>
          <w:rFonts w:ascii="Times New Roman" w:hAnsi="Times New Roman"/>
          <w:spacing w:val="-1"/>
          <w:sz w:val="22"/>
          <w:szCs w:val="22"/>
        </w:rPr>
        <w:t>communication</w:t>
      </w:r>
      <w:r w:rsidRPr="00AB48D2">
        <w:rPr>
          <w:rFonts w:ascii="Times New Roman" w:hAnsi="Times New Roman"/>
          <w:spacing w:val="-10"/>
          <w:sz w:val="22"/>
          <w:szCs w:val="22"/>
        </w:rPr>
        <w:t xml:space="preserve"> </w:t>
      </w:r>
      <w:r w:rsidRPr="00AB48D2">
        <w:rPr>
          <w:rFonts w:ascii="Times New Roman" w:hAnsi="Times New Roman"/>
          <w:sz w:val="22"/>
          <w:szCs w:val="22"/>
        </w:rPr>
        <w:t>efficacy.</w:t>
      </w:r>
      <w:r w:rsidRPr="00AB48D2">
        <w:rPr>
          <w:rFonts w:ascii="Times New Roman" w:hAnsi="Times New Roman"/>
          <w:spacing w:val="-10"/>
          <w:sz w:val="22"/>
          <w:szCs w:val="22"/>
        </w:rPr>
        <w:t xml:space="preserve"> </w:t>
      </w:r>
      <w:r w:rsidRPr="00AB48D2">
        <w:rPr>
          <w:rFonts w:ascii="Times New Roman" w:hAnsi="Times New Roman"/>
          <w:sz w:val="22"/>
          <w:szCs w:val="22"/>
        </w:rPr>
        <w:t>In</w:t>
      </w:r>
      <w:r w:rsidRPr="00AB48D2">
        <w:rPr>
          <w:rFonts w:ascii="Times New Roman" w:hAnsi="Times New Roman"/>
          <w:spacing w:val="-10"/>
          <w:sz w:val="22"/>
          <w:szCs w:val="22"/>
        </w:rPr>
        <w:t xml:space="preserve"> </w:t>
      </w:r>
      <w:r w:rsidRPr="00AB48D2">
        <w:rPr>
          <w:rFonts w:ascii="Times New Roman" w:hAnsi="Times New Roman"/>
          <w:sz w:val="22"/>
          <w:szCs w:val="22"/>
        </w:rPr>
        <w:t>everyday</w:t>
      </w:r>
      <w:r w:rsidRPr="00AB48D2">
        <w:rPr>
          <w:rFonts w:ascii="Times New Roman" w:hAnsi="Times New Roman"/>
          <w:spacing w:val="-10"/>
          <w:sz w:val="22"/>
          <w:szCs w:val="22"/>
        </w:rPr>
        <w:t xml:space="preserve"> </w:t>
      </w:r>
      <w:r w:rsidRPr="00AB48D2">
        <w:rPr>
          <w:rFonts w:ascii="Times New Roman" w:hAnsi="Times New Roman"/>
          <w:sz w:val="22"/>
          <w:szCs w:val="22"/>
        </w:rPr>
        <w:t>life,</w:t>
      </w:r>
      <w:r w:rsidRPr="00AB48D2">
        <w:rPr>
          <w:rFonts w:ascii="Times New Roman" w:hAnsi="Times New Roman"/>
          <w:spacing w:val="-9"/>
          <w:sz w:val="22"/>
          <w:szCs w:val="22"/>
        </w:rPr>
        <w:t xml:space="preserve"> </w:t>
      </w:r>
      <w:r w:rsidRPr="00AB48D2">
        <w:rPr>
          <w:rFonts w:ascii="Times New Roman" w:hAnsi="Times New Roman"/>
          <w:sz w:val="22"/>
          <w:szCs w:val="22"/>
        </w:rPr>
        <w:t>body</w:t>
      </w:r>
      <w:r w:rsidRPr="00AB48D2">
        <w:rPr>
          <w:rFonts w:ascii="Times New Roman" w:hAnsi="Times New Roman"/>
          <w:spacing w:val="-68"/>
          <w:sz w:val="22"/>
          <w:szCs w:val="22"/>
        </w:rPr>
        <w:t xml:space="preserve"> </w:t>
      </w:r>
      <w:r w:rsidRPr="00AB48D2">
        <w:rPr>
          <w:rFonts w:ascii="Times New Roman" w:hAnsi="Times New Roman"/>
          <w:sz w:val="22"/>
          <w:szCs w:val="22"/>
        </w:rPr>
        <w:t>language serves as a powerful means of expression, and recent advancements in</w:t>
      </w:r>
      <w:r w:rsidRPr="00AB48D2">
        <w:rPr>
          <w:rFonts w:ascii="Times New Roman" w:hAnsi="Times New Roman"/>
          <w:spacing w:val="1"/>
          <w:sz w:val="22"/>
          <w:szCs w:val="22"/>
        </w:rPr>
        <w:t xml:space="preserve"> </w:t>
      </w:r>
      <w:r w:rsidRPr="00AB48D2">
        <w:rPr>
          <w:rFonts w:ascii="Times New Roman" w:hAnsi="Times New Roman"/>
          <w:sz w:val="22"/>
          <w:szCs w:val="22"/>
        </w:rPr>
        <w:t>software</w:t>
      </w:r>
      <w:r w:rsidRPr="00AB48D2">
        <w:rPr>
          <w:rFonts w:ascii="Times New Roman" w:hAnsi="Times New Roman"/>
          <w:spacing w:val="-7"/>
          <w:sz w:val="22"/>
          <w:szCs w:val="22"/>
        </w:rPr>
        <w:t xml:space="preserve"> </w:t>
      </w:r>
      <w:r w:rsidRPr="00AB48D2">
        <w:rPr>
          <w:rFonts w:ascii="Times New Roman" w:hAnsi="Times New Roman"/>
          <w:sz w:val="22"/>
          <w:szCs w:val="22"/>
        </w:rPr>
        <w:t>and</w:t>
      </w:r>
      <w:r w:rsidRPr="00AB48D2">
        <w:rPr>
          <w:rFonts w:ascii="Times New Roman" w:hAnsi="Times New Roman"/>
          <w:spacing w:val="-6"/>
          <w:sz w:val="22"/>
          <w:szCs w:val="22"/>
        </w:rPr>
        <w:t xml:space="preserve"> </w:t>
      </w:r>
      <w:r w:rsidRPr="00AB48D2">
        <w:rPr>
          <w:rFonts w:ascii="Times New Roman" w:hAnsi="Times New Roman"/>
          <w:sz w:val="22"/>
          <w:szCs w:val="22"/>
        </w:rPr>
        <w:t>hardware</w:t>
      </w:r>
      <w:r w:rsidRPr="00AB48D2">
        <w:rPr>
          <w:rFonts w:ascii="Times New Roman" w:hAnsi="Times New Roman"/>
          <w:spacing w:val="-9"/>
          <w:sz w:val="22"/>
          <w:szCs w:val="22"/>
        </w:rPr>
        <w:t xml:space="preserve"> </w:t>
      </w:r>
      <w:r w:rsidRPr="00AB48D2">
        <w:rPr>
          <w:rFonts w:ascii="Times New Roman" w:hAnsi="Times New Roman"/>
          <w:sz w:val="22"/>
          <w:szCs w:val="22"/>
        </w:rPr>
        <w:t>technologies</w:t>
      </w:r>
      <w:r w:rsidRPr="00AB48D2">
        <w:rPr>
          <w:rFonts w:ascii="Times New Roman" w:hAnsi="Times New Roman"/>
          <w:spacing w:val="-5"/>
          <w:sz w:val="22"/>
          <w:szCs w:val="22"/>
        </w:rPr>
        <w:t xml:space="preserve"> </w:t>
      </w:r>
      <w:r w:rsidRPr="00AB48D2">
        <w:rPr>
          <w:rFonts w:ascii="Times New Roman" w:hAnsi="Times New Roman"/>
          <w:sz w:val="22"/>
          <w:szCs w:val="22"/>
        </w:rPr>
        <w:t>have</w:t>
      </w:r>
      <w:r w:rsidRPr="00AB48D2">
        <w:rPr>
          <w:rFonts w:ascii="Times New Roman" w:hAnsi="Times New Roman"/>
          <w:spacing w:val="-5"/>
          <w:sz w:val="22"/>
          <w:szCs w:val="22"/>
        </w:rPr>
        <w:t xml:space="preserve"> </w:t>
      </w:r>
      <w:r w:rsidRPr="00AB48D2">
        <w:rPr>
          <w:rFonts w:ascii="Times New Roman" w:hAnsi="Times New Roman"/>
          <w:sz w:val="22"/>
          <w:szCs w:val="22"/>
        </w:rPr>
        <w:t>unlocked</w:t>
      </w:r>
      <w:r w:rsidRPr="00AB48D2">
        <w:rPr>
          <w:rFonts w:ascii="Times New Roman" w:hAnsi="Times New Roman"/>
          <w:spacing w:val="-7"/>
          <w:sz w:val="22"/>
          <w:szCs w:val="22"/>
        </w:rPr>
        <w:t xml:space="preserve"> </w:t>
      </w:r>
      <w:r w:rsidRPr="00AB48D2">
        <w:rPr>
          <w:rFonts w:ascii="Times New Roman" w:hAnsi="Times New Roman"/>
          <w:sz w:val="22"/>
          <w:szCs w:val="22"/>
        </w:rPr>
        <w:t>new</w:t>
      </w:r>
      <w:r w:rsidRPr="00AB48D2">
        <w:rPr>
          <w:rFonts w:ascii="Times New Roman" w:hAnsi="Times New Roman"/>
          <w:spacing w:val="-8"/>
          <w:sz w:val="22"/>
          <w:szCs w:val="22"/>
        </w:rPr>
        <w:t xml:space="preserve"> </w:t>
      </w:r>
      <w:r w:rsidRPr="00AB48D2">
        <w:rPr>
          <w:rFonts w:ascii="Times New Roman" w:hAnsi="Times New Roman"/>
          <w:sz w:val="22"/>
          <w:szCs w:val="22"/>
        </w:rPr>
        <w:t>avenues</w:t>
      </w:r>
      <w:r w:rsidRPr="00AB48D2">
        <w:rPr>
          <w:rFonts w:ascii="Times New Roman" w:hAnsi="Times New Roman"/>
          <w:spacing w:val="-5"/>
          <w:sz w:val="22"/>
          <w:szCs w:val="22"/>
        </w:rPr>
        <w:t xml:space="preserve"> </w:t>
      </w:r>
      <w:r w:rsidRPr="00AB48D2">
        <w:rPr>
          <w:rFonts w:ascii="Times New Roman" w:hAnsi="Times New Roman"/>
          <w:sz w:val="22"/>
          <w:szCs w:val="22"/>
        </w:rPr>
        <w:t>for</w:t>
      </w:r>
      <w:r w:rsidRPr="00AB48D2">
        <w:rPr>
          <w:rFonts w:ascii="Times New Roman" w:hAnsi="Times New Roman"/>
          <w:spacing w:val="-5"/>
          <w:sz w:val="22"/>
          <w:szCs w:val="22"/>
        </w:rPr>
        <w:t xml:space="preserve"> </w:t>
      </w:r>
      <w:r w:rsidRPr="00AB48D2">
        <w:rPr>
          <w:rFonts w:ascii="Times New Roman" w:hAnsi="Times New Roman"/>
          <w:sz w:val="22"/>
          <w:szCs w:val="22"/>
        </w:rPr>
        <w:t>value-added</w:t>
      </w:r>
      <w:r w:rsidRPr="00AB48D2">
        <w:rPr>
          <w:rFonts w:ascii="Times New Roman" w:hAnsi="Times New Roman"/>
          <w:spacing w:val="-68"/>
          <w:sz w:val="22"/>
          <w:szCs w:val="22"/>
        </w:rPr>
        <w:t xml:space="preserve"> </w:t>
      </w:r>
      <w:r w:rsidRPr="00AB48D2">
        <w:rPr>
          <w:rFonts w:ascii="Times New Roman" w:hAnsi="Times New Roman"/>
          <w:sz w:val="22"/>
          <w:szCs w:val="22"/>
        </w:rPr>
        <w:t>services.</w:t>
      </w:r>
    </w:p>
    <w:p w14:paraId="49121ECC" w14:textId="77777777" w:rsidR="00AB48D2" w:rsidRPr="00AB48D2" w:rsidRDefault="00AB48D2" w:rsidP="003F271F">
      <w:pPr>
        <w:spacing w:before="162" w:after="0"/>
        <w:ind w:left="360" w:right="360"/>
        <w:jc w:val="both"/>
        <w:rPr>
          <w:rFonts w:ascii="Times New Roman" w:hAnsi="Times New Roman"/>
          <w:sz w:val="22"/>
          <w:szCs w:val="22"/>
        </w:rPr>
      </w:pPr>
      <w:r w:rsidRPr="00AB48D2">
        <w:rPr>
          <w:rFonts w:ascii="Times New Roman" w:hAnsi="Times New Roman"/>
          <w:sz w:val="22"/>
          <w:szCs w:val="22"/>
        </w:rPr>
        <w:t>Hand gesture recognition poses a fundamental challenge for computer vision,</w:t>
      </w:r>
      <w:r w:rsidRPr="00AB48D2">
        <w:rPr>
          <w:rFonts w:ascii="Times New Roman" w:hAnsi="Times New Roman"/>
          <w:spacing w:val="1"/>
          <w:sz w:val="22"/>
          <w:szCs w:val="22"/>
        </w:rPr>
        <w:t xml:space="preserve"> </w:t>
      </w:r>
      <w:r w:rsidRPr="00AB48D2">
        <w:rPr>
          <w:rFonts w:ascii="Times New Roman" w:hAnsi="Times New Roman"/>
          <w:sz w:val="22"/>
          <w:szCs w:val="22"/>
        </w:rPr>
        <w:t>requiring systems to detect, identify, and track hand movements accurately.</w:t>
      </w:r>
      <w:r w:rsidRPr="00AB48D2">
        <w:rPr>
          <w:rFonts w:ascii="Times New Roman" w:hAnsi="Times New Roman"/>
          <w:spacing w:val="1"/>
          <w:sz w:val="22"/>
          <w:szCs w:val="22"/>
        </w:rPr>
        <w:t xml:space="preserve"> </w:t>
      </w:r>
      <w:r w:rsidRPr="00AB48D2">
        <w:rPr>
          <w:rFonts w:ascii="Times New Roman" w:hAnsi="Times New Roman"/>
          <w:sz w:val="22"/>
          <w:szCs w:val="22"/>
        </w:rPr>
        <w:t>Leveraging</w:t>
      </w:r>
      <w:r w:rsidRPr="00AB48D2">
        <w:rPr>
          <w:rFonts w:ascii="Times New Roman" w:hAnsi="Times New Roman"/>
          <w:spacing w:val="-1"/>
          <w:sz w:val="22"/>
          <w:szCs w:val="22"/>
        </w:rPr>
        <w:t xml:space="preserve"> </w:t>
      </w:r>
      <w:r w:rsidRPr="00AB48D2">
        <w:rPr>
          <w:rFonts w:ascii="Times New Roman" w:hAnsi="Times New Roman"/>
          <w:sz w:val="22"/>
          <w:szCs w:val="22"/>
        </w:rPr>
        <w:t>Python</w:t>
      </w:r>
      <w:r w:rsidRPr="00AB48D2">
        <w:rPr>
          <w:rFonts w:ascii="Times New Roman" w:hAnsi="Times New Roman"/>
          <w:spacing w:val="-6"/>
          <w:sz w:val="22"/>
          <w:szCs w:val="22"/>
        </w:rPr>
        <w:t xml:space="preserve"> </w:t>
      </w:r>
      <w:r w:rsidRPr="00AB48D2">
        <w:rPr>
          <w:rFonts w:ascii="Times New Roman" w:hAnsi="Times New Roman"/>
          <w:sz w:val="22"/>
          <w:szCs w:val="22"/>
        </w:rPr>
        <w:t>libraries</w:t>
      </w:r>
      <w:r w:rsidRPr="00AB48D2">
        <w:rPr>
          <w:rFonts w:ascii="Times New Roman" w:hAnsi="Times New Roman"/>
          <w:spacing w:val="1"/>
          <w:sz w:val="22"/>
          <w:szCs w:val="22"/>
        </w:rPr>
        <w:t xml:space="preserve"> </w:t>
      </w:r>
      <w:r w:rsidRPr="00AB48D2">
        <w:rPr>
          <w:rFonts w:ascii="Times New Roman" w:hAnsi="Times New Roman"/>
          <w:sz w:val="22"/>
          <w:szCs w:val="22"/>
        </w:rPr>
        <w:t>such as</w:t>
      </w:r>
    </w:p>
    <w:p w14:paraId="57345206" w14:textId="77777777" w:rsidR="00AB48D2" w:rsidRPr="00AB48D2" w:rsidRDefault="00AB48D2" w:rsidP="003F271F">
      <w:pPr>
        <w:tabs>
          <w:tab w:val="left" w:pos="1575"/>
          <w:tab w:val="left" w:pos="1576"/>
        </w:tabs>
        <w:spacing w:before="162" w:after="0"/>
        <w:ind w:left="360" w:right="360"/>
        <w:jc w:val="both"/>
        <w:rPr>
          <w:rFonts w:ascii="Times New Roman" w:hAnsi="Times New Roman"/>
          <w:sz w:val="22"/>
          <w:szCs w:val="22"/>
        </w:rPr>
      </w:pPr>
      <w:r w:rsidRPr="00AB48D2">
        <w:rPr>
          <w:rFonts w:ascii="Times New Roman" w:hAnsi="Times New Roman"/>
          <w:b/>
          <w:sz w:val="22"/>
          <w:szCs w:val="22"/>
        </w:rPr>
        <w:t>CVzone</w:t>
      </w:r>
      <w:r w:rsidRPr="00AB48D2">
        <w:rPr>
          <w:rFonts w:ascii="Times New Roman" w:hAnsi="Times New Roman"/>
          <w:sz w:val="22"/>
          <w:szCs w:val="22"/>
        </w:rPr>
        <w:t xml:space="preserve"> for</w:t>
      </w:r>
      <w:r w:rsidRPr="00AB48D2">
        <w:rPr>
          <w:rFonts w:ascii="Times New Roman" w:hAnsi="Times New Roman"/>
          <w:spacing w:val="1"/>
          <w:sz w:val="22"/>
          <w:szCs w:val="22"/>
        </w:rPr>
        <w:t xml:space="preserve"> </w:t>
      </w:r>
      <w:r w:rsidRPr="00AB48D2">
        <w:rPr>
          <w:rFonts w:ascii="Times New Roman" w:hAnsi="Times New Roman"/>
          <w:sz w:val="22"/>
          <w:szCs w:val="22"/>
        </w:rPr>
        <w:t>image</w:t>
      </w:r>
      <w:r w:rsidRPr="00AB48D2">
        <w:rPr>
          <w:rFonts w:ascii="Times New Roman" w:hAnsi="Times New Roman"/>
          <w:spacing w:val="-4"/>
          <w:sz w:val="22"/>
          <w:szCs w:val="22"/>
        </w:rPr>
        <w:t xml:space="preserve"> </w:t>
      </w:r>
      <w:r w:rsidRPr="00AB48D2">
        <w:rPr>
          <w:rFonts w:ascii="Times New Roman" w:hAnsi="Times New Roman"/>
          <w:sz w:val="22"/>
          <w:szCs w:val="22"/>
        </w:rPr>
        <w:t>analysis</w:t>
      </w:r>
      <w:r w:rsidRPr="00AB48D2">
        <w:rPr>
          <w:rFonts w:ascii="Times New Roman" w:hAnsi="Times New Roman"/>
          <w:spacing w:val="-1"/>
          <w:sz w:val="22"/>
          <w:szCs w:val="22"/>
        </w:rPr>
        <w:t xml:space="preserve"> </w:t>
      </w:r>
      <w:r w:rsidRPr="00AB48D2">
        <w:rPr>
          <w:rFonts w:ascii="Times New Roman" w:hAnsi="Times New Roman"/>
          <w:sz w:val="22"/>
          <w:szCs w:val="22"/>
        </w:rPr>
        <w:t>and</w:t>
      </w:r>
      <w:r w:rsidRPr="00AB48D2">
        <w:rPr>
          <w:rFonts w:ascii="Times New Roman" w:hAnsi="Times New Roman"/>
          <w:spacing w:val="-1"/>
          <w:sz w:val="22"/>
          <w:szCs w:val="22"/>
        </w:rPr>
        <w:t xml:space="preserve"> </w:t>
      </w:r>
      <w:r w:rsidRPr="00AB48D2">
        <w:rPr>
          <w:rFonts w:ascii="Times New Roman" w:hAnsi="Times New Roman"/>
          <w:sz w:val="22"/>
          <w:szCs w:val="22"/>
        </w:rPr>
        <w:t>processing.</w:t>
      </w:r>
    </w:p>
    <w:p w14:paraId="0D3B88D3" w14:textId="77777777" w:rsidR="00AB48D2" w:rsidRPr="00AB48D2" w:rsidRDefault="00AB48D2" w:rsidP="003F271F">
      <w:pPr>
        <w:tabs>
          <w:tab w:val="left" w:pos="1575"/>
          <w:tab w:val="left" w:pos="1576"/>
        </w:tabs>
        <w:spacing w:before="27" w:after="0"/>
        <w:ind w:left="360" w:right="360"/>
        <w:jc w:val="both"/>
        <w:rPr>
          <w:rFonts w:ascii="Times New Roman" w:hAnsi="Times New Roman"/>
          <w:sz w:val="22"/>
          <w:szCs w:val="22"/>
        </w:rPr>
      </w:pPr>
      <w:r w:rsidRPr="00AB48D2">
        <w:rPr>
          <w:rFonts w:ascii="Times New Roman" w:hAnsi="Times New Roman"/>
          <w:b/>
          <w:sz w:val="22"/>
          <w:szCs w:val="22"/>
        </w:rPr>
        <w:t>Mediapipe</w:t>
      </w:r>
      <w:r w:rsidRPr="00AB48D2">
        <w:rPr>
          <w:rFonts w:ascii="Times New Roman" w:hAnsi="Times New Roman"/>
          <w:spacing w:val="-1"/>
          <w:sz w:val="22"/>
          <w:szCs w:val="22"/>
        </w:rPr>
        <w:t xml:space="preserve"> </w:t>
      </w:r>
      <w:r w:rsidRPr="00AB48D2">
        <w:rPr>
          <w:rFonts w:ascii="Times New Roman" w:hAnsi="Times New Roman"/>
          <w:sz w:val="22"/>
          <w:szCs w:val="22"/>
        </w:rPr>
        <w:t>for</w:t>
      </w:r>
      <w:r w:rsidRPr="00AB48D2">
        <w:rPr>
          <w:rFonts w:ascii="Times New Roman" w:hAnsi="Times New Roman"/>
          <w:spacing w:val="-5"/>
          <w:sz w:val="22"/>
          <w:szCs w:val="22"/>
        </w:rPr>
        <w:t xml:space="preserve"> </w:t>
      </w:r>
      <w:r w:rsidRPr="00AB48D2">
        <w:rPr>
          <w:rFonts w:ascii="Times New Roman" w:hAnsi="Times New Roman"/>
          <w:sz w:val="22"/>
          <w:szCs w:val="22"/>
        </w:rPr>
        <w:t>machine learning</w:t>
      </w:r>
      <w:r w:rsidRPr="00AB48D2">
        <w:rPr>
          <w:rFonts w:ascii="Times New Roman" w:hAnsi="Times New Roman"/>
          <w:spacing w:val="-1"/>
          <w:sz w:val="22"/>
          <w:szCs w:val="22"/>
        </w:rPr>
        <w:t xml:space="preserve"> </w:t>
      </w:r>
      <w:r w:rsidRPr="00AB48D2">
        <w:rPr>
          <w:rFonts w:ascii="Times New Roman" w:hAnsi="Times New Roman"/>
          <w:sz w:val="22"/>
          <w:szCs w:val="22"/>
        </w:rPr>
        <w:t>solutions</w:t>
      </w:r>
      <w:r w:rsidRPr="00AB48D2">
        <w:rPr>
          <w:rFonts w:ascii="Times New Roman" w:hAnsi="Times New Roman"/>
          <w:spacing w:val="-1"/>
          <w:sz w:val="22"/>
          <w:szCs w:val="22"/>
        </w:rPr>
        <w:t xml:space="preserve"> </w:t>
      </w:r>
      <w:r w:rsidRPr="00AB48D2">
        <w:rPr>
          <w:rFonts w:ascii="Times New Roman" w:hAnsi="Times New Roman"/>
          <w:sz w:val="22"/>
          <w:szCs w:val="22"/>
        </w:rPr>
        <w:t>in</w:t>
      </w:r>
      <w:r w:rsidRPr="00AB48D2">
        <w:rPr>
          <w:rFonts w:ascii="Times New Roman" w:hAnsi="Times New Roman"/>
          <w:spacing w:val="-6"/>
          <w:sz w:val="22"/>
          <w:szCs w:val="22"/>
        </w:rPr>
        <w:t xml:space="preserve"> </w:t>
      </w:r>
      <w:r w:rsidRPr="00AB48D2">
        <w:rPr>
          <w:rFonts w:ascii="Times New Roman" w:hAnsi="Times New Roman"/>
          <w:sz w:val="22"/>
          <w:szCs w:val="22"/>
        </w:rPr>
        <w:t>computer vision</w:t>
      </w:r>
      <w:r w:rsidRPr="00AB48D2">
        <w:rPr>
          <w:rFonts w:ascii="Times New Roman" w:hAnsi="Times New Roman"/>
          <w:spacing w:val="-1"/>
          <w:sz w:val="22"/>
          <w:szCs w:val="22"/>
        </w:rPr>
        <w:t xml:space="preserve"> </w:t>
      </w:r>
      <w:r w:rsidRPr="00AB48D2">
        <w:rPr>
          <w:rFonts w:ascii="Times New Roman" w:hAnsi="Times New Roman"/>
          <w:sz w:val="22"/>
          <w:szCs w:val="22"/>
        </w:rPr>
        <w:t>tasks.</w:t>
      </w:r>
    </w:p>
    <w:p w14:paraId="3FFCB58F" w14:textId="77777777" w:rsidR="00AB48D2" w:rsidRPr="00AB48D2" w:rsidRDefault="00AB48D2" w:rsidP="003F271F">
      <w:pPr>
        <w:tabs>
          <w:tab w:val="left" w:pos="1575"/>
          <w:tab w:val="left" w:pos="1576"/>
        </w:tabs>
        <w:spacing w:before="22" w:after="0"/>
        <w:ind w:left="360" w:right="360"/>
        <w:jc w:val="both"/>
        <w:rPr>
          <w:rFonts w:ascii="Times New Roman" w:hAnsi="Times New Roman"/>
          <w:sz w:val="22"/>
          <w:szCs w:val="22"/>
        </w:rPr>
      </w:pPr>
      <w:r w:rsidRPr="00AB48D2">
        <w:rPr>
          <w:rFonts w:ascii="Times New Roman" w:hAnsi="Times New Roman"/>
          <w:b/>
          <w:sz w:val="22"/>
          <w:szCs w:val="22"/>
        </w:rPr>
        <w:t>Pynput</w:t>
      </w:r>
      <w:r w:rsidRPr="00AB48D2">
        <w:rPr>
          <w:rFonts w:ascii="Times New Roman" w:hAnsi="Times New Roman"/>
          <w:spacing w:val="-1"/>
          <w:sz w:val="22"/>
          <w:szCs w:val="22"/>
        </w:rPr>
        <w:t xml:space="preserve"> </w:t>
      </w:r>
      <w:r w:rsidRPr="00AB48D2">
        <w:rPr>
          <w:rFonts w:ascii="Times New Roman" w:hAnsi="Times New Roman"/>
          <w:sz w:val="22"/>
          <w:szCs w:val="22"/>
        </w:rPr>
        <w:t>for input device</w:t>
      </w:r>
      <w:r w:rsidRPr="00AB48D2">
        <w:rPr>
          <w:rFonts w:ascii="Times New Roman" w:hAnsi="Times New Roman"/>
          <w:spacing w:val="-1"/>
          <w:sz w:val="22"/>
          <w:szCs w:val="22"/>
        </w:rPr>
        <w:t xml:space="preserve"> </w:t>
      </w:r>
      <w:r w:rsidRPr="00AB48D2">
        <w:rPr>
          <w:rFonts w:ascii="Times New Roman" w:hAnsi="Times New Roman"/>
          <w:sz w:val="22"/>
          <w:szCs w:val="22"/>
        </w:rPr>
        <w:t>control.</w:t>
      </w:r>
    </w:p>
    <w:p w14:paraId="5CCDFD8C" w14:textId="77777777" w:rsidR="00AB48D2" w:rsidRPr="00AB48D2" w:rsidRDefault="00AB48D2" w:rsidP="003F271F">
      <w:pPr>
        <w:tabs>
          <w:tab w:val="left" w:pos="1575"/>
          <w:tab w:val="left" w:pos="1576"/>
        </w:tabs>
        <w:spacing w:before="27" w:after="0" w:line="252" w:lineRule="auto"/>
        <w:ind w:left="360" w:right="360"/>
        <w:jc w:val="both"/>
        <w:rPr>
          <w:rFonts w:ascii="Times New Roman" w:hAnsi="Times New Roman"/>
          <w:sz w:val="22"/>
          <w:szCs w:val="22"/>
        </w:rPr>
      </w:pPr>
      <w:r w:rsidRPr="00AB48D2">
        <w:rPr>
          <w:rFonts w:ascii="Times New Roman" w:hAnsi="Times New Roman"/>
          <w:b/>
          <w:sz w:val="22"/>
          <w:szCs w:val="22"/>
        </w:rPr>
        <w:t>Pyaudio</w:t>
      </w:r>
      <w:r w:rsidRPr="00AB48D2">
        <w:rPr>
          <w:rFonts w:ascii="Times New Roman" w:hAnsi="Times New Roman"/>
          <w:spacing w:val="12"/>
          <w:sz w:val="22"/>
          <w:szCs w:val="22"/>
        </w:rPr>
        <w:t xml:space="preserve"> </w:t>
      </w:r>
      <w:r w:rsidRPr="00AB48D2">
        <w:rPr>
          <w:rFonts w:ascii="Times New Roman" w:hAnsi="Times New Roman"/>
          <w:sz w:val="22"/>
          <w:szCs w:val="22"/>
        </w:rPr>
        <w:t>for</w:t>
      </w:r>
      <w:r w:rsidRPr="00AB48D2">
        <w:rPr>
          <w:rFonts w:ascii="Times New Roman" w:hAnsi="Times New Roman"/>
          <w:spacing w:val="15"/>
          <w:sz w:val="22"/>
          <w:szCs w:val="22"/>
        </w:rPr>
        <w:t xml:space="preserve"> </w:t>
      </w:r>
      <w:r w:rsidRPr="00AB48D2">
        <w:rPr>
          <w:rFonts w:ascii="Times New Roman" w:hAnsi="Times New Roman"/>
          <w:sz w:val="22"/>
          <w:szCs w:val="22"/>
        </w:rPr>
        <w:t>voice</w:t>
      </w:r>
      <w:r w:rsidRPr="00AB48D2">
        <w:rPr>
          <w:rFonts w:ascii="Times New Roman" w:hAnsi="Times New Roman"/>
          <w:spacing w:val="14"/>
          <w:sz w:val="22"/>
          <w:szCs w:val="22"/>
        </w:rPr>
        <w:t xml:space="preserve"> </w:t>
      </w:r>
      <w:r w:rsidRPr="00AB48D2">
        <w:rPr>
          <w:rFonts w:ascii="Times New Roman" w:hAnsi="Times New Roman"/>
          <w:sz w:val="22"/>
          <w:szCs w:val="22"/>
        </w:rPr>
        <w:t>operations,</w:t>
      </w:r>
      <w:r w:rsidRPr="00AB48D2">
        <w:rPr>
          <w:rFonts w:ascii="Times New Roman" w:hAnsi="Times New Roman"/>
          <w:spacing w:val="8"/>
          <w:sz w:val="22"/>
          <w:szCs w:val="22"/>
        </w:rPr>
        <w:t xml:space="preserve"> </w:t>
      </w:r>
      <w:r w:rsidRPr="00AB48D2">
        <w:rPr>
          <w:rFonts w:ascii="Times New Roman" w:hAnsi="Times New Roman"/>
          <w:sz w:val="22"/>
          <w:szCs w:val="22"/>
        </w:rPr>
        <w:t>this</w:t>
      </w:r>
      <w:r w:rsidRPr="00AB48D2">
        <w:rPr>
          <w:rFonts w:ascii="Times New Roman" w:hAnsi="Times New Roman"/>
          <w:spacing w:val="14"/>
          <w:sz w:val="22"/>
          <w:szCs w:val="22"/>
        </w:rPr>
        <w:t xml:space="preserve"> </w:t>
      </w:r>
      <w:r w:rsidRPr="00AB48D2">
        <w:rPr>
          <w:rFonts w:ascii="Times New Roman" w:hAnsi="Times New Roman"/>
          <w:sz w:val="22"/>
          <w:szCs w:val="22"/>
        </w:rPr>
        <w:t>work</w:t>
      </w:r>
      <w:r w:rsidRPr="00AB48D2">
        <w:rPr>
          <w:rFonts w:ascii="Times New Roman" w:hAnsi="Times New Roman"/>
          <w:spacing w:val="12"/>
          <w:sz w:val="22"/>
          <w:szCs w:val="22"/>
        </w:rPr>
        <w:t xml:space="preserve"> </w:t>
      </w:r>
      <w:r w:rsidRPr="00AB48D2">
        <w:rPr>
          <w:rFonts w:ascii="Times New Roman" w:hAnsi="Times New Roman"/>
          <w:sz w:val="22"/>
          <w:szCs w:val="22"/>
        </w:rPr>
        <w:t>explores</w:t>
      </w:r>
      <w:r w:rsidRPr="00AB48D2">
        <w:rPr>
          <w:rFonts w:ascii="Times New Roman" w:hAnsi="Times New Roman"/>
          <w:spacing w:val="15"/>
          <w:sz w:val="22"/>
          <w:szCs w:val="22"/>
        </w:rPr>
        <w:t xml:space="preserve"> </w:t>
      </w:r>
      <w:r w:rsidRPr="00AB48D2">
        <w:rPr>
          <w:rFonts w:ascii="Times New Roman" w:hAnsi="Times New Roman"/>
          <w:sz w:val="22"/>
          <w:szCs w:val="22"/>
        </w:rPr>
        <w:t>the</w:t>
      </w:r>
      <w:r w:rsidRPr="00AB48D2">
        <w:rPr>
          <w:rFonts w:ascii="Times New Roman" w:hAnsi="Times New Roman"/>
          <w:spacing w:val="9"/>
          <w:sz w:val="22"/>
          <w:szCs w:val="22"/>
        </w:rPr>
        <w:t xml:space="preserve"> </w:t>
      </w:r>
      <w:r w:rsidRPr="00AB48D2">
        <w:rPr>
          <w:rFonts w:ascii="Times New Roman" w:hAnsi="Times New Roman"/>
          <w:sz w:val="22"/>
          <w:szCs w:val="22"/>
        </w:rPr>
        <w:t>integration</w:t>
      </w:r>
      <w:r w:rsidRPr="00AB48D2">
        <w:rPr>
          <w:rFonts w:ascii="Times New Roman" w:hAnsi="Times New Roman"/>
          <w:spacing w:val="12"/>
          <w:sz w:val="22"/>
          <w:szCs w:val="22"/>
        </w:rPr>
        <w:t xml:space="preserve"> </w:t>
      </w:r>
      <w:r w:rsidRPr="00AB48D2">
        <w:rPr>
          <w:rFonts w:ascii="Times New Roman" w:hAnsi="Times New Roman"/>
          <w:sz w:val="22"/>
          <w:szCs w:val="22"/>
        </w:rPr>
        <w:t>of</w:t>
      </w:r>
      <w:r w:rsidRPr="00AB48D2">
        <w:rPr>
          <w:rFonts w:ascii="Times New Roman" w:hAnsi="Times New Roman"/>
          <w:spacing w:val="15"/>
          <w:sz w:val="22"/>
          <w:szCs w:val="22"/>
        </w:rPr>
        <w:t xml:space="preserve"> </w:t>
      </w:r>
      <w:r w:rsidRPr="00AB48D2">
        <w:rPr>
          <w:rFonts w:ascii="Times New Roman" w:hAnsi="Times New Roman"/>
          <w:sz w:val="22"/>
          <w:szCs w:val="22"/>
        </w:rPr>
        <w:t>these</w:t>
      </w:r>
      <w:r w:rsidRPr="00AB48D2">
        <w:rPr>
          <w:rFonts w:ascii="Times New Roman" w:hAnsi="Times New Roman"/>
          <w:spacing w:val="-67"/>
          <w:sz w:val="22"/>
          <w:szCs w:val="22"/>
        </w:rPr>
        <w:t xml:space="preserve"> </w:t>
      </w:r>
      <w:r w:rsidRPr="00AB48D2">
        <w:rPr>
          <w:rFonts w:ascii="Times New Roman" w:hAnsi="Times New Roman"/>
          <w:sz w:val="22"/>
          <w:szCs w:val="22"/>
        </w:rPr>
        <w:t>tools</w:t>
      </w:r>
      <w:r w:rsidRPr="00AB48D2">
        <w:rPr>
          <w:rFonts w:ascii="Times New Roman" w:hAnsi="Times New Roman"/>
          <w:spacing w:val="-5"/>
          <w:sz w:val="22"/>
          <w:szCs w:val="22"/>
        </w:rPr>
        <w:t xml:space="preserve"> </w:t>
      </w:r>
      <w:r w:rsidRPr="00AB48D2">
        <w:rPr>
          <w:rFonts w:ascii="Times New Roman" w:hAnsi="Times New Roman"/>
          <w:sz w:val="22"/>
          <w:szCs w:val="22"/>
        </w:rPr>
        <w:t>in controlling</w:t>
      </w:r>
      <w:r w:rsidRPr="00AB48D2">
        <w:rPr>
          <w:rFonts w:ascii="Times New Roman" w:hAnsi="Times New Roman"/>
          <w:spacing w:val="1"/>
          <w:sz w:val="22"/>
          <w:szCs w:val="22"/>
        </w:rPr>
        <w:t xml:space="preserve"> </w:t>
      </w:r>
      <w:r w:rsidRPr="00AB48D2">
        <w:rPr>
          <w:rFonts w:ascii="Times New Roman" w:hAnsi="Times New Roman"/>
          <w:sz w:val="22"/>
          <w:szCs w:val="22"/>
        </w:rPr>
        <w:t>the</w:t>
      </w:r>
      <w:r w:rsidRPr="00AB48D2">
        <w:rPr>
          <w:rFonts w:ascii="Times New Roman" w:hAnsi="Times New Roman"/>
          <w:spacing w:val="-5"/>
          <w:sz w:val="22"/>
          <w:szCs w:val="22"/>
        </w:rPr>
        <w:t xml:space="preserve"> </w:t>
      </w:r>
      <w:r w:rsidRPr="00AB48D2">
        <w:rPr>
          <w:rFonts w:ascii="Times New Roman" w:hAnsi="Times New Roman"/>
          <w:sz w:val="22"/>
          <w:szCs w:val="22"/>
        </w:rPr>
        <w:t>speed</w:t>
      </w:r>
      <w:r w:rsidRPr="00AB48D2">
        <w:rPr>
          <w:rFonts w:ascii="Times New Roman" w:hAnsi="Times New Roman"/>
          <w:spacing w:val="1"/>
          <w:sz w:val="22"/>
          <w:szCs w:val="22"/>
        </w:rPr>
        <w:t xml:space="preserve"> </w:t>
      </w:r>
      <w:r w:rsidRPr="00AB48D2">
        <w:rPr>
          <w:rFonts w:ascii="Times New Roman" w:hAnsi="Times New Roman"/>
          <w:sz w:val="22"/>
          <w:szCs w:val="22"/>
        </w:rPr>
        <w:t>of</w:t>
      </w:r>
      <w:r w:rsidRPr="00AB48D2">
        <w:rPr>
          <w:rFonts w:ascii="Times New Roman" w:hAnsi="Times New Roman"/>
          <w:spacing w:val="1"/>
          <w:sz w:val="22"/>
          <w:szCs w:val="22"/>
        </w:rPr>
        <w:t xml:space="preserve"> </w:t>
      </w:r>
      <w:r w:rsidRPr="00AB48D2">
        <w:rPr>
          <w:rFonts w:ascii="Times New Roman" w:hAnsi="Times New Roman"/>
          <w:sz w:val="22"/>
          <w:szCs w:val="22"/>
        </w:rPr>
        <w:t>a</w:t>
      </w:r>
      <w:r w:rsidRPr="00AB48D2">
        <w:rPr>
          <w:rFonts w:ascii="Times New Roman" w:hAnsi="Times New Roman"/>
          <w:spacing w:val="-4"/>
          <w:sz w:val="22"/>
          <w:szCs w:val="22"/>
        </w:rPr>
        <w:t xml:space="preserve"> </w:t>
      </w:r>
      <w:r w:rsidRPr="00AB48D2">
        <w:rPr>
          <w:rFonts w:ascii="Times New Roman" w:hAnsi="Times New Roman"/>
          <w:sz w:val="22"/>
          <w:szCs w:val="22"/>
        </w:rPr>
        <w:t>car</w:t>
      </w:r>
      <w:r w:rsidRPr="00AB48D2">
        <w:rPr>
          <w:rFonts w:ascii="Times New Roman" w:hAnsi="Times New Roman"/>
          <w:spacing w:val="1"/>
          <w:sz w:val="22"/>
          <w:szCs w:val="22"/>
        </w:rPr>
        <w:t xml:space="preserve"> </w:t>
      </w:r>
      <w:r w:rsidRPr="00AB48D2">
        <w:rPr>
          <w:rFonts w:ascii="Times New Roman" w:hAnsi="Times New Roman"/>
          <w:sz w:val="22"/>
          <w:szCs w:val="22"/>
        </w:rPr>
        <w:t>in</w:t>
      </w:r>
      <w:r w:rsidRPr="00AB48D2">
        <w:rPr>
          <w:rFonts w:ascii="Times New Roman" w:hAnsi="Times New Roman"/>
          <w:spacing w:val="-6"/>
          <w:sz w:val="22"/>
          <w:szCs w:val="22"/>
        </w:rPr>
        <w:t xml:space="preserve"> </w:t>
      </w:r>
      <w:r w:rsidRPr="00AB48D2">
        <w:rPr>
          <w:rFonts w:ascii="Times New Roman" w:hAnsi="Times New Roman"/>
          <w:sz w:val="22"/>
          <w:szCs w:val="22"/>
        </w:rPr>
        <w:t>the</w:t>
      </w:r>
      <w:r w:rsidRPr="00AB48D2">
        <w:rPr>
          <w:rFonts w:ascii="Times New Roman" w:hAnsi="Times New Roman"/>
          <w:spacing w:val="-4"/>
          <w:sz w:val="22"/>
          <w:szCs w:val="22"/>
        </w:rPr>
        <w:t xml:space="preserve"> </w:t>
      </w:r>
      <w:r w:rsidRPr="00AB48D2">
        <w:rPr>
          <w:rFonts w:ascii="Times New Roman" w:hAnsi="Times New Roman"/>
          <w:sz w:val="22"/>
          <w:szCs w:val="22"/>
        </w:rPr>
        <w:t>Hill</w:t>
      </w:r>
      <w:r w:rsidRPr="00AB48D2">
        <w:rPr>
          <w:rFonts w:ascii="Times New Roman" w:hAnsi="Times New Roman"/>
          <w:spacing w:val="2"/>
          <w:sz w:val="22"/>
          <w:szCs w:val="22"/>
        </w:rPr>
        <w:t xml:space="preserve"> </w:t>
      </w:r>
      <w:r w:rsidRPr="00AB48D2">
        <w:rPr>
          <w:rFonts w:ascii="Times New Roman" w:hAnsi="Times New Roman"/>
          <w:sz w:val="22"/>
          <w:szCs w:val="22"/>
        </w:rPr>
        <w:t>Climbing</w:t>
      </w:r>
      <w:r w:rsidRPr="00AB48D2">
        <w:rPr>
          <w:rFonts w:ascii="Times New Roman" w:hAnsi="Times New Roman"/>
          <w:spacing w:val="1"/>
          <w:sz w:val="22"/>
          <w:szCs w:val="22"/>
        </w:rPr>
        <w:t xml:space="preserve"> </w:t>
      </w:r>
      <w:r w:rsidRPr="00AB48D2">
        <w:rPr>
          <w:rFonts w:ascii="Times New Roman" w:hAnsi="Times New Roman"/>
          <w:sz w:val="22"/>
          <w:szCs w:val="22"/>
        </w:rPr>
        <w:t>Race game.</w:t>
      </w:r>
    </w:p>
    <w:p w14:paraId="6584D274" w14:textId="77777777" w:rsidR="00AB48D2" w:rsidRPr="00AB48D2" w:rsidRDefault="00AB48D2" w:rsidP="003F271F">
      <w:pPr>
        <w:spacing w:after="0"/>
        <w:ind w:left="360" w:right="360"/>
        <w:jc w:val="both"/>
        <w:rPr>
          <w:rFonts w:ascii="Times New Roman" w:hAnsi="Times New Roman"/>
          <w:sz w:val="22"/>
          <w:szCs w:val="22"/>
        </w:rPr>
      </w:pPr>
    </w:p>
    <w:p w14:paraId="338A89E1" w14:textId="77777777" w:rsidR="00AB48D2" w:rsidRPr="00AB48D2" w:rsidRDefault="00AB48D2" w:rsidP="003F271F">
      <w:pPr>
        <w:spacing w:before="10" w:after="0"/>
        <w:ind w:left="360" w:right="360"/>
        <w:jc w:val="both"/>
        <w:rPr>
          <w:rFonts w:ascii="Times New Roman" w:hAnsi="Times New Roman"/>
          <w:sz w:val="22"/>
          <w:szCs w:val="22"/>
        </w:rPr>
      </w:pPr>
    </w:p>
    <w:p w14:paraId="64D83921" w14:textId="77777777" w:rsidR="00AB48D2" w:rsidRDefault="00AB48D2" w:rsidP="003F271F">
      <w:pPr>
        <w:spacing w:before="1" w:after="0"/>
        <w:ind w:left="360" w:right="360"/>
        <w:jc w:val="both"/>
        <w:rPr>
          <w:rFonts w:ascii="Times New Roman" w:hAnsi="Times New Roman"/>
          <w:sz w:val="28"/>
        </w:rPr>
      </w:pPr>
      <w:r w:rsidRPr="00AB48D2">
        <w:rPr>
          <w:rFonts w:ascii="Times New Roman" w:hAnsi="Times New Roman"/>
          <w:sz w:val="22"/>
          <w:szCs w:val="22"/>
        </w:rPr>
        <w:t>By harnessing the capabilities of these libraries, the system enables users to</w:t>
      </w:r>
      <w:r w:rsidRPr="00AB48D2">
        <w:rPr>
          <w:rFonts w:ascii="Times New Roman" w:hAnsi="Times New Roman"/>
          <w:spacing w:val="1"/>
          <w:sz w:val="22"/>
          <w:szCs w:val="22"/>
        </w:rPr>
        <w:t xml:space="preserve"> </w:t>
      </w:r>
      <w:r w:rsidRPr="00AB48D2">
        <w:rPr>
          <w:rFonts w:ascii="Times New Roman" w:hAnsi="Times New Roman"/>
          <w:sz w:val="22"/>
          <w:szCs w:val="22"/>
        </w:rPr>
        <w:t>manipulate</w:t>
      </w:r>
      <w:r w:rsidRPr="00AB48D2">
        <w:rPr>
          <w:rFonts w:ascii="Times New Roman" w:hAnsi="Times New Roman"/>
          <w:spacing w:val="1"/>
          <w:sz w:val="22"/>
          <w:szCs w:val="22"/>
        </w:rPr>
        <w:t xml:space="preserve"> </w:t>
      </w:r>
      <w:r w:rsidRPr="00AB48D2">
        <w:rPr>
          <w:rFonts w:ascii="Times New Roman" w:hAnsi="Times New Roman"/>
          <w:sz w:val="22"/>
          <w:szCs w:val="22"/>
        </w:rPr>
        <w:t>game</w:t>
      </w:r>
      <w:r w:rsidRPr="00AB48D2">
        <w:rPr>
          <w:rFonts w:ascii="Times New Roman" w:hAnsi="Times New Roman"/>
          <w:spacing w:val="1"/>
          <w:sz w:val="22"/>
          <w:szCs w:val="22"/>
        </w:rPr>
        <w:t xml:space="preserve"> </w:t>
      </w:r>
      <w:r w:rsidRPr="00AB48D2">
        <w:rPr>
          <w:rFonts w:ascii="Times New Roman" w:hAnsi="Times New Roman"/>
          <w:sz w:val="22"/>
          <w:szCs w:val="22"/>
        </w:rPr>
        <w:t>dynamics</w:t>
      </w:r>
      <w:r w:rsidRPr="00AB48D2">
        <w:rPr>
          <w:rFonts w:ascii="Times New Roman" w:hAnsi="Times New Roman"/>
          <w:spacing w:val="1"/>
          <w:sz w:val="22"/>
          <w:szCs w:val="22"/>
        </w:rPr>
        <w:t xml:space="preserve"> </w:t>
      </w:r>
      <w:r w:rsidRPr="00AB48D2">
        <w:rPr>
          <w:rFonts w:ascii="Times New Roman" w:hAnsi="Times New Roman"/>
          <w:sz w:val="22"/>
          <w:szCs w:val="22"/>
        </w:rPr>
        <w:t>seamlessly</w:t>
      </w:r>
      <w:r w:rsidRPr="00AB48D2">
        <w:rPr>
          <w:rFonts w:ascii="Times New Roman" w:hAnsi="Times New Roman"/>
          <w:spacing w:val="1"/>
          <w:sz w:val="22"/>
          <w:szCs w:val="22"/>
        </w:rPr>
        <w:t xml:space="preserve"> </w:t>
      </w:r>
      <w:r w:rsidRPr="00AB48D2">
        <w:rPr>
          <w:rFonts w:ascii="Times New Roman" w:hAnsi="Times New Roman"/>
          <w:sz w:val="22"/>
          <w:szCs w:val="22"/>
        </w:rPr>
        <w:t>through</w:t>
      </w:r>
      <w:r w:rsidRPr="00AB48D2">
        <w:rPr>
          <w:rFonts w:ascii="Times New Roman" w:hAnsi="Times New Roman"/>
          <w:spacing w:val="1"/>
          <w:sz w:val="22"/>
          <w:szCs w:val="22"/>
        </w:rPr>
        <w:t xml:space="preserve"> </w:t>
      </w:r>
      <w:r w:rsidRPr="00AB48D2">
        <w:rPr>
          <w:rFonts w:ascii="Times New Roman" w:hAnsi="Times New Roman"/>
          <w:sz w:val="22"/>
          <w:szCs w:val="22"/>
        </w:rPr>
        <w:t>hand</w:t>
      </w:r>
      <w:r w:rsidRPr="00AB48D2">
        <w:rPr>
          <w:rFonts w:ascii="Times New Roman" w:hAnsi="Times New Roman"/>
          <w:spacing w:val="1"/>
          <w:sz w:val="22"/>
          <w:szCs w:val="22"/>
        </w:rPr>
        <w:t xml:space="preserve"> </w:t>
      </w:r>
      <w:r w:rsidRPr="00AB48D2">
        <w:rPr>
          <w:rFonts w:ascii="Times New Roman" w:hAnsi="Times New Roman"/>
          <w:sz w:val="22"/>
          <w:szCs w:val="22"/>
        </w:rPr>
        <w:t>gestures</w:t>
      </w:r>
      <w:r w:rsidRPr="00AB48D2">
        <w:rPr>
          <w:rFonts w:ascii="Times New Roman" w:hAnsi="Times New Roman"/>
          <w:spacing w:val="1"/>
          <w:sz w:val="22"/>
          <w:szCs w:val="22"/>
        </w:rPr>
        <w:t xml:space="preserve"> </w:t>
      </w:r>
      <w:r w:rsidRPr="00AB48D2">
        <w:rPr>
          <w:rFonts w:ascii="Times New Roman" w:hAnsi="Times New Roman"/>
          <w:sz w:val="22"/>
          <w:szCs w:val="22"/>
        </w:rPr>
        <w:t>and</w:t>
      </w:r>
      <w:r w:rsidRPr="00AB48D2">
        <w:rPr>
          <w:rFonts w:ascii="Times New Roman" w:hAnsi="Times New Roman"/>
          <w:spacing w:val="1"/>
          <w:sz w:val="22"/>
          <w:szCs w:val="22"/>
        </w:rPr>
        <w:t xml:space="preserve"> </w:t>
      </w:r>
      <w:r w:rsidRPr="00AB48D2">
        <w:rPr>
          <w:rFonts w:ascii="Times New Roman" w:hAnsi="Times New Roman"/>
          <w:sz w:val="22"/>
          <w:szCs w:val="22"/>
        </w:rPr>
        <w:t>voice</w:t>
      </w:r>
      <w:r w:rsidRPr="00AB48D2">
        <w:rPr>
          <w:rFonts w:ascii="Times New Roman" w:hAnsi="Times New Roman"/>
          <w:spacing w:val="1"/>
          <w:sz w:val="22"/>
          <w:szCs w:val="22"/>
        </w:rPr>
        <w:t xml:space="preserve"> </w:t>
      </w:r>
      <w:r w:rsidRPr="00AB48D2">
        <w:rPr>
          <w:rFonts w:ascii="Times New Roman" w:hAnsi="Times New Roman"/>
          <w:sz w:val="22"/>
          <w:szCs w:val="22"/>
        </w:rPr>
        <w:t>commands,</w:t>
      </w:r>
      <w:r w:rsidRPr="00AB48D2">
        <w:rPr>
          <w:rFonts w:ascii="Times New Roman" w:hAnsi="Times New Roman"/>
          <w:spacing w:val="1"/>
          <w:sz w:val="22"/>
          <w:szCs w:val="22"/>
        </w:rPr>
        <w:t xml:space="preserve"> </w:t>
      </w:r>
      <w:r w:rsidRPr="00AB48D2">
        <w:rPr>
          <w:rFonts w:ascii="Times New Roman" w:hAnsi="Times New Roman"/>
          <w:sz w:val="22"/>
          <w:szCs w:val="22"/>
        </w:rPr>
        <w:t>representing</w:t>
      </w:r>
      <w:r w:rsidRPr="00AB48D2">
        <w:rPr>
          <w:rFonts w:ascii="Times New Roman" w:hAnsi="Times New Roman"/>
          <w:spacing w:val="1"/>
          <w:sz w:val="22"/>
          <w:szCs w:val="22"/>
        </w:rPr>
        <w:t xml:space="preserve"> </w:t>
      </w:r>
      <w:r w:rsidRPr="00AB48D2">
        <w:rPr>
          <w:rFonts w:ascii="Times New Roman" w:hAnsi="Times New Roman"/>
          <w:sz w:val="22"/>
          <w:szCs w:val="22"/>
        </w:rPr>
        <w:t>a</w:t>
      </w:r>
      <w:r w:rsidRPr="00AB48D2">
        <w:rPr>
          <w:rFonts w:ascii="Times New Roman" w:hAnsi="Times New Roman"/>
          <w:spacing w:val="1"/>
          <w:sz w:val="22"/>
          <w:szCs w:val="22"/>
        </w:rPr>
        <w:t xml:space="preserve"> </w:t>
      </w:r>
      <w:r w:rsidRPr="00AB48D2">
        <w:rPr>
          <w:rFonts w:ascii="Times New Roman" w:hAnsi="Times New Roman"/>
          <w:sz w:val="22"/>
          <w:szCs w:val="22"/>
        </w:rPr>
        <w:t>novel</w:t>
      </w:r>
      <w:r w:rsidRPr="00AB48D2">
        <w:rPr>
          <w:rFonts w:ascii="Times New Roman" w:hAnsi="Times New Roman"/>
          <w:spacing w:val="1"/>
          <w:sz w:val="22"/>
          <w:szCs w:val="22"/>
        </w:rPr>
        <w:t xml:space="preserve"> </w:t>
      </w:r>
      <w:r w:rsidRPr="00AB48D2">
        <w:rPr>
          <w:rFonts w:ascii="Times New Roman" w:hAnsi="Times New Roman"/>
          <w:sz w:val="22"/>
          <w:szCs w:val="22"/>
        </w:rPr>
        <w:t>fusion</w:t>
      </w:r>
      <w:r w:rsidRPr="00AB48D2">
        <w:rPr>
          <w:rFonts w:ascii="Times New Roman" w:hAnsi="Times New Roman"/>
          <w:spacing w:val="1"/>
          <w:sz w:val="22"/>
          <w:szCs w:val="22"/>
        </w:rPr>
        <w:t xml:space="preserve"> </w:t>
      </w:r>
      <w:r w:rsidRPr="00AB48D2">
        <w:rPr>
          <w:rFonts w:ascii="Times New Roman" w:hAnsi="Times New Roman"/>
          <w:sz w:val="22"/>
          <w:szCs w:val="22"/>
        </w:rPr>
        <w:t>of</w:t>
      </w:r>
      <w:r w:rsidRPr="00AB48D2">
        <w:rPr>
          <w:rFonts w:ascii="Times New Roman" w:hAnsi="Times New Roman"/>
          <w:spacing w:val="1"/>
          <w:sz w:val="22"/>
          <w:szCs w:val="22"/>
        </w:rPr>
        <w:t xml:space="preserve"> </w:t>
      </w:r>
      <w:r w:rsidRPr="00AB48D2">
        <w:rPr>
          <w:rFonts w:ascii="Times New Roman" w:hAnsi="Times New Roman"/>
          <w:sz w:val="22"/>
          <w:szCs w:val="22"/>
        </w:rPr>
        <w:t>human-computer</w:t>
      </w:r>
      <w:r w:rsidRPr="00AB48D2">
        <w:rPr>
          <w:rFonts w:ascii="Times New Roman" w:hAnsi="Times New Roman"/>
          <w:spacing w:val="1"/>
          <w:sz w:val="22"/>
          <w:szCs w:val="22"/>
        </w:rPr>
        <w:t xml:space="preserve"> </w:t>
      </w:r>
      <w:r w:rsidRPr="00AB48D2">
        <w:rPr>
          <w:rFonts w:ascii="Times New Roman" w:hAnsi="Times New Roman"/>
          <w:sz w:val="22"/>
          <w:szCs w:val="22"/>
        </w:rPr>
        <w:t>interaction</w:t>
      </w:r>
      <w:r w:rsidRPr="00AB48D2">
        <w:rPr>
          <w:rFonts w:ascii="Times New Roman" w:hAnsi="Times New Roman"/>
          <w:spacing w:val="1"/>
          <w:sz w:val="22"/>
          <w:szCs w:val="22"/>
        </w:rPr>
        <w:t xml:space="preserve"> </w:t>
      </w:r>
      <w:r w:rsidRPr="00AB48D2">
        <w:rPr>
          <w:rFonts w:ascii="Times New Roman" w:hAnsi="Times New Roman"/>
          <w:sz w:val="22"/>
          <w:szCs w:val="22"/>
        </w:rPr>
        <w:t>paradigms</w:t>
      </w:r>
      <w:r>
        <w:rPr>
          <w:rFonts w:ascii="Times New Roman" w:hAnsi="Times New Roman"/>
          <w:sz w:val="28"/>
        </w:rPr>
        <w:t>.</w:t>
      </w:r>
    </w:p>
    <w:p w14:paraId="56149043" w14:textId="77777777" w:rsidR="00A205F1" w:rsidRDefault="00A205F1" w:rsidP="003F271F">
      <w:pPr>
        <w:pStyle w:val="MainText"/>
        <w:ind w:firstLine="0"/>
      </w:pPr>
    </w:p>
    <w:p w14:paraId="6DEF3C0B" w14:textId="77777777" w:rsidR="002074BD" w:rsidRDefault="002074BD" w:rsidP="003F271F">
      <w:pPr>
        <w:pStyle w:val="MainText"/>
        <w:ind w:firstLine="0"/>
      </w:pPr>
    </w:p>
    <w:p w14:paraId="0DDF6CCF" w14:textId="77777777" w:rsidR="002074BD" w:rsidRDefault="002074BD" w:rsidP="00A205F1">
      <w:pPr>
        <w:pStyle w:val="MainText"/>
        <w:ind w:firstLine="0"/>
      </w:pPr>
    </w:p>
    <w:p w14:paraId="4F5DE996" w14:textId="77777777" w:rsidR="002074BD" w:rsidRDefault="002074BD" w:rsidP="00A205F1">
      <w:pPr>
        <w:pStyle w:val="MainText"/>
        <w:ind w:firstLine="0"/>
      </w:pPr>
    </w:p>
    <w:p w14:paraId="60D6F5A8" w14:textId="77777777" w:rsidR="002074BD" w:rsidRDefault="002074BD" w:rsidP="00A205F1">
      <w:pPr>
        <w:pStyle w:val="MainText"/>
        <w:ind w:firstLine="0"/>
      </w:pPr>
    </w:p>
    <w:p w14:paraId="319B29E4" w14:textId="77777777" w:rsidR="002074BD" w:rsidRDefault="002074BD" w:rsidP="00A205F1">
      <w:pPr>
        <w:pStyle w:val="MainText"/>
        <w:ind w:firstLine="0"/>
      </w:pPr>
    </w:p>
    <w:p w14:paraId="28A2CCF9" w14:textId="77777777" w:rsidR="002074BD" w:rsidRDefault="002074BD" w:rsidP="00A205F1">
      <w:pPr>
        <w:pStyle w:val="MainText"/>
        <w:ind w:firstLine="0"/>
      </w:pPr>
    </w:p>
    <w:p w14:paraId="089E2854" w14:textId="77777777" w:rsidR="002074BD" w:rsidRDefault="002074BD" w:rsidP="00A205F1">
      <w:pPr>
        <w:pStyle w:val="MainText"/>
        <w:ind w:firstLine="0"/>
      </w:pPr>
    </w:p>
    <w:p w14:paraId="367DD703" w14:textId="77777777" w:rsidR="002074BD" w:rsidRDefault="002074BD" w:rsidP="00A205F1">
      <w:pPr>
        <w:pStyle w:val="MainText"/>
        <w:ind w:firstLine="0"/>
      </w:pPr>
    </w:p>
    <w:p w14:paraId="14AE6649" w14:textId="77777777" w:rsidR="002074BD" w:rsidRDefault="002074BD" w:rsidP="00A205F1">
      <w:pPr>
        <w:pStyle w:val="MainText"/>
        <w:ind w:firstLine="0"/>
      </w:pPr>
    </w:p>
    <w:p w14:paraId="0196A9FB" w14:textId="77777777" w:rsidR="002074BD" w:rsidRDefault="002074BD" w:rsidP="00A205F1">
      <w:pPr>
        <w:pStyle w:val="MainText"/>
        <w:ind w:firstLine="0"/>
      </w:pPr>
    </w:p>
    <w:p w14:paraId="3455F51D" w14:textId="53CE32BE" w:rsidR="00736657" w:rsidRDefault="00736657" w:rsidP="00A205F1">
      <w:pPr>
        <w:pStyle w:val="MainText"/>
        <w:ind w:firstLine="0"/>
      </w:pPr>
    </w:p>
    <w:tbl>
      <w:tblPr>
        <w:tblpPr w:leftFromText="180" w:rightFromText="180" w:vertAnchor="text" w:horzAnchor="margin" w:tblpXSpec="center" w:tblpY="-70"/>
        <w:tblW w:w="10485" w:type="dxa"/>
        <w:tblCellMar>
          <w:left w:w="10" w:type="dxa"/>
          <w:right w:w="10" w:type="dxa"/>
        </w:tblCellMar>
        <w:tblLook w:val="04A0" w:firstRow="1" w:lastRow="0" w:firstColumn="1" w:lastColumn="0" w:noHBand="0" w:noVBand="1"/>
      </w:tblPr>
      <w:tblGrid>
        <w:gridCol w:w="1064"/>
        <w:gridCol w:w="2253"/>
        <w:gridCol w:w="1388"/>
        <w:gridCol w:w="2861"/>
        <w:gridCol w:w="2919"/>
      </w:tblGrid>
      <w:tr w:rsidR="00736657" w14:paraId="37C87E0C" w14:textId="77777777" w:rsidTr="00A732D8">
        <w:tc>
          <w:tcPr>
            <w:tcW w:w="106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9F0EA44" w14:textId="77777777" w:rsidR="00736657" w:rsidRPr="00AB48D2" w:rsidRDefault="00736657" w:rsidP="00957DAC">
            <w:pPr>
              <w:spacing w:after="0" w:line="311" w:lineRule="auto"/>
              <w:ind w:left="360" w:right="360"/>
              <w:rPr>
                <w:rFonts w:ascii="Times New Roman" w:hAnsi="Times New Roman"/>
                <w:sz w:val="22"/>
                <w:szCs w:val="22"/>
              </w:rPr>
            </w:pPr>
            <w:r w:rsidRPr="00AB48D2">
              <w:rPr>
                <w:rFonts w:ascii="Times New Roman" w:hAnsi="Times New Roman"/>
                <w:sz w:val="22"/>
                <w:szCs w:val="22"/>
              </w:rPr>
              <w:t>Sr</w:t>
            </w:r>
          </w:p>
          <w:p w14:paraId="4A57EDD2" w14:textId="77777777" w:rsidR="00736657" w:rsidRPr="00AB48D2" w:rsidRDefault="00736657" w:rsidP="00957DAC">
            <w:pPr>
              <w:spacing w:before="3" w:after="0" w:line="311" w:lineRule="auto"/>
              <w:ind w:left="360" w:right="360"/>
              <w:rPr>
                <w:sz w:val="22"/>
                <w:szCs w:val="22"/>
              </w:rPr>
            </w:pPr>
            <w:r w:rsidRPr="00AB48D2">
              <w:rPr>
                <w:rFonts w:ascii="Times New Roman" w:hAnsi="Times New Roman"/>
                <w:sz w:val="22"/>
                <w:szCs w:val="22"/>
              </w:rPr>
              <w:t>No.</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A4B7731" w14:textId="77777777" w:rsidR="00736657" w:rsidRPr="00AB48D2" w:rsidRDefault="00736657" w:rsidP="00957DAC">
            <w:pPr>
              <w:spacing w:after="0" w:line="311" w:lineRule="auto"/>
              <w:ind w:left="360" w:right="360"/>
              <w:rPr>
                <w:sz w:val="22"/>
                <w:szCs w:val="22"/>
              </w:rPr>
            </w:pPr>
            <w:r w:rsidRPr="00AB48D2">
              <w:rPr>
                <w:rFonts w:ascii="Times New Roman" w:hAnsi="Times New Roman"/>
                <w:sz w:val="22"/>
                <w:szCs w:val="22"/>
              </w:rPr>
              <w:t>Author</w:t>
            </w:r>
          </w:p>
        </w:tc>
        <w:tc>
          <w:tcPr>
            <w:tcW w:w="13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C286DD7" w14:textId="77777777" w:rsidR="00736657" w:rsidRPr="00AB48D2" w:rsidRDefault="00736657" w:rsidP="00957DAC">
            <w:pPr>
              <w:spacing w:after="0" w:line="311" w:lineRule="auto"/>
              <w:ind w:right="360"/>
              <w:rPr>
                <w:sz w:val="22"/>
                <w:szCs w:val="22"/>
              </w:rPr>
            </w:pPr>
            <w:r w:rsidRPr="00AB48D2">
              <w:rPr>
                <w:rFonts w:ascii="Times New Roman" w:hAnsi="Times New Roman"/>
                <w:sz w:val="22"/>
                <w:szCs w:val="22"/>
              </w:rPr>
              <w:t>Year</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60A9F2F" w14:textId="77777777" w:rsidR="00736657" w:rsidRPr="00AB48D2" w:rsidRDefault="00736657" w:rsidP="00957DAC">
            <w:pPr>
              <w:spacing w:after="0" w:line="311" w:lineRule="auto"/>
              <w:ind w:left="360" w:right="360"/>
              <w:rPr>
                <w:sz w:val="22"/>
                <w:szCs w:val="22"/>
              </w:rPr>
            </w:pPr>
            <w:r w:rsidRPr="00AB48D2">
              <w:rPr>
                <w:rFonts w:ascii="Times New Roman" w:hAnsi="Times New Roman"/>
                <w:sz w:val="22"/>
                <w:szCs w:val="22"/>
              </w:rPr>
              <w:t>Description</w:t>
            </w:r>
          </w:p>
        </w:tc>
        <w:tc>
          <w:tcPr>
            <w:tcW w:w="2919" w:type="dxa"/>
            <w:tcBorders>
              <w:top w:val="single" w:sz="4" w:space="0" w:color="000000"/>
              <w:left w:val="single" w:sz="4" w:space="0" w:color="000000"/>
              <w:bottom w:val="single" w:sz="4" w:space="0" w:color="000000"/>
              <w:right w:val="single" w:sz="6" w:space="0" w:color="000000"/>
            </w:tcBorders>
            <w:shd w:val="clear" w:color="000000" w:fill="FFFFFF"/>
            <w:tcMar>
              <w:left w:w="10" w:type="dxa"/>
              <w:right w:w="10" w:type="dxa"/>
            </w:tcMar>
          </w:tcPr>
          <w:p w14:paraId="00898BE5" w14:textId="77777777" w:rsidR="00736657" w:rsidRPr="00AB48D2" w:rsidRDefault="00736657" w:rsidP="00957DAC">
            <w:pPr>
              <w:spacing w:after="0" w:line="311" w:lineRule="auto"/>
              <w:ind w:left="360" w:right="360"/>
              <w:rPr>
                <w:sz w:val="22"/>
                <w:szCs w:val="22"/>
              </w:rPr>
            </w:pPr>
            <w:r w:rsidRPr="00AB48D2">
              <w:rPr>
                <w:rFonts w:ascii="Times New Roman" w:hAnsi="Times New Roman"/>
                <w:sz w:val="22"/>
                <w:szCs w:val="22"/>
              </w:rPr>
              <w:t>Result</w:t>
            </w:r>
          </w:p>
        </w:tc>
      </w:tr>
      <w:tr w:rsidR="00736657" w14:paraId="78D31398" w14:textId="77777777" w:rsidTr="00A732D8">
        <w:trPr>
          <w:trHeight w:val="1728"/>
        </w:trPr>
        <w:tc>
          <w:tcPr>
            <w:tcW w:w="106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198727F" w14:textId="77777777" w:rsidR="00736657" w:rsidRPr="00AB48D2" w:rsidRDefault="00736657" w:rsidP="00957DAC">
            <w:pPr>
              <w:spacing w:after="0" w:line="311" w:lineRule="auto"/>
              <w:ind w:left="360" w:right="360"/>
              <w:rPr>
                <w:sz w:val="22"/>
                <w:szCs w:val="22"/>
              </w:rPr>
            </w:pPr>
            <w:r w:rsidRPr="00AB48D2">
              <w:rPr>
                <w:rFonts w:ascii="Times New Roman" w:hAnsi="Times New Roman"/>
                <w:sz w:val="22"/>
                <w:szCs w:val="22"/>
              </w:rPr>
              <w:t>1</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06D32CC" w14:textId="77777777" w:rsidR="00736657" w:rsidRPr="00AB48D2" w:rsidRDefault="00736657" w:rsidP="00957DAC">
            <w:pPr>
              <w:tabs>
                <w:tab w:val="left" w:pos="1293"/>
              </w:tabs>
              <w:spacing w:after="0"/>
              <w:ind w:left="360" w:right="360"/>
              <w:rPr>
                <w:sz w:val="22"/>
                <w:szCs w:val="22"/>
              </w:rPr>
            </w:pPr>
            <w:r w:rsidRPr="00D4400D">
              <w:rPr>
                <w:rFonts w:ascii="Times New Roman" w:hAnsi="Times New Roman"/>
                <w:color w:val="000000"/>
                <w:sz w:val="22"/>
                <w:szCs w:val="22"/>
              </w:rPr>
              <w:t>Ismail, A.P., Azahaar, Muhammad, Tahir, Noorita, Daud, Kamarulazhar, Kasim,Nazirah.</w:t>
            </w:r>
          </w:p>
        </w:tc>
        <w:tc>
          <w:tcPr>
            <w:tcW w:w="13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842B2F3" w14:textId="77777777" w:rsidR="00736657" w:rsidRPr="00AB48D2" w:rsidRDefault="00736657" w:rsidP="00957DAC">
            <w:pPr>
              <w:spacing w:after="0" w:line="311" w:lineRule="auto"/>
              <w:ind w:left="360" w:right="360"/>
              <w:rPr>
                <w:sz w:val="22"/>
                <w:szCs w:val="22"/>
              </w:rPr>
            </w:pPr>
            <w:r w:rsidRPr="00AB48D2">
              <w:rPr>
                <w:rFonts w:ascii="Times New Roman" w:hAnsi="Times New Roman"/>
                <w:sz w:val="22"/>
                <w:szCs w:val="22"/>
              </w:rPr>
              <w:t>202</w:t>
            </w:r>
            <w:r>
              <w:rPr>
                <w:rFonts w:ascii="Times New Roman" w:hAnsi="Times New Roman"/>
                <w:sz w:val="22"/>
                <w:szCs w:val="22"/>
              </w:rPr>
              <w:t>3</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1D7CB0D" w14:textId="77777777" w:rsidR="00736657" w:rsidRPr="00736657" w:rsidRDefault="00736657" w:rsidP="00957DAC">
            <w:pPr>
              <w:suppressAutoHyphens/>
              <w:spacing w:after="0"/>
              <w:ind w:left="363" w:right="363"/>
              <w:jc w:val="both"/>
              <w:textAlignment w:val="top"/>
              <w:outlineLvl w:val="0"/>
              <w:rPr>
                <w:rFonts w:ascii="Times New Roman" w:hAnsi="Times New Roman"/>
                <w:color w:val="000000"/>
                <w:sz w:val="22"/>
                <w:szCs w:val="22"/>
              </w:rPr>
            </w:pPr>
            <w:r>
              <w:rPr>
                <w:rFonts w:ascii="Times New Roman" w:hAnsi="Times New Roman"/>
                <w:color w:val="000000"/>
                <w:sz w:val="22"/>
                <w:szCs w:val="22"/>
              </w:rPr>
              <w:t>T</w:t>
            </w:r>
            <w:r w:rsidRPr="00D4400D">
              <w:rPr>
                <w:rFonts w:ascii="Times New Roman" w:hAnsi="Times New Roman"/>
                <w:color w:val="000000"/>
                <w:sz w:val="22"/>
                <w:szCs w:val="22"/>
              </w:rPr>
              <w:t>his paper delves into the intricacies of human action recognition, leveraging image processing techniques within the realm of deep learning.</w:t>
            </w:r>
            <w:r>
              <w:rPr>
                <w:rFonts w:ascii="Times New Roman" w:hAnsi="Times New Roman"/>
                <w:sz w:val="22"/>
                <w:szCs w:val="22"/>
              </w:rPr>
              <w:t>[1]</w:t>
            </w:r>
          </w:p>
        </w:tc>
        <w:tc>
          <w:tcPr>
            <w:tcW w:w="2919" w:type="dxa"/>
            <w:tcBorders>
              <w:top w:val="single" w:sz="4" w:space="0" w:color="000000"/>
              <w:left w:val="single" w:sz="4" w:space="0" w:color="000000"/>
              <w:bottom w:val="single" w:sz="4" w:space="0" w:color="000000"/>
              <w:right w:val="single" w:sz="6" w:space="0" w:color="000000"/>
            </w:tcBorders>
            <w:shd w:val="clear" w:color="000000" w:fill="FFFFFF"/>
            <w:tcMar>
              <w:left w:w="10" w:type="dxa"/>
              <w:right w:w="10" w:type="dxa"/>
            </w:tcMar>
          </w:tcPr>
          <w:p w14:paraId="6E958318" w14:textId="77777777" w:rsidR="00736657" w:rsidRPr="00AB48D2" w:rsidRDefault="00736657" w:rsidP="00957DAC">
            <w:pPr>
              <w:spacing w:after="0"/>
              <w:ind w:left="360" w:right="360"/>
              <w:jc w:val="both"/>
              <w:rPr>
                <w:sz w:val="22"/>
                <w:szCs w:val="22"/>
              </w:rPr>
            </w:pPr>
            <w:r w:rsidRPr="00D4400D">
              <w:rPr>
                <w:rFonts w:ascii="Times New Roman" w:hAnsi="Times New Roman"/>
                <w:sz w:val="22"/>
                <w:szCs w:val="22"/>
              </w:rPr>
              <w:t>Assessing</w:t>
            </w:r>
            <w:r w:rsidRPr="00D4400D">
              <w:rPr>
                <w:rFonts w:ascii="Times New Roman" w:hAnsi="Times New Roman"/>
                <w:spacing w:val="-8"/>
                <w:sz w:val="22"/>
                <w:szCs w:val="22"/>
              </w:rPr>
              <w:t xml:space="preserve"> </w:t>
            </w:r>
            <w:r w:rsidRPr="00D4400D">
              <w:rPr>
                <w:rFonts w:ascii="Times New Roman" w:hAnsi="Times New Roman"/>
                <w:sz w:val="22"/>
                <w:szCs w:val="22"/>
              </w:rPr>
              <w:t>the</w:t>
            </w:r>
            <w:r w:rsidRPr="00D4400D">
              <w:rPr>
                <w:rFonts w:ascii="Times New Roman" w:hAnsi="Times New Roman"/>
                <w:spacing w:val="-6"/>
                <w:sz w:val="22"/>
                <w:szCs w:val="22"/>
              </w:rPr>
              <w:t xml:space="preserve"> </w:t>
            </w:r>
            <w:r w:rsidRPr="00D4400D">
              <w:rPr>
                <w:rFonts w:ascii="Times New Roman" w:hAnsi="Times New Roman"/>
                <w:sz w:val="22"/>
                <w:szCs w:val="22"/>
              </w:rPr>
              <w:t>precision</w:t>
            </w:r>
            <w:r w:rsidRPr="00D4400D">
              <w:rPr>
                <w:rFonts w:ascii="Times New Roman" w:hAnsi="Times New Roman"/>
                <w:spacing w:val="-68"/>
                <w:sz w:val="22"/>
                <w:szCs w:val="22"/>
              </w:rPr>
              <w:t xml:space="preserve"> </w:t>
            </w:r>
            <w:r w:rsidRPr="00D4400D">
              <w:rPr>
                <w:rFonts w:ascii="Times New Roman" w:hAnsi="Times New Roman"/>
                <w:sz w:val="22"/>
                <w:szCs w:val="22"/>
              </w:rPr>
              <w:t>of</w:t>
            </w:r>
            <w:r w:rsidRPr="00D4400D">
              <w:rPr>
                <w:rFonts w:ascii="Times New Roman" w:hAnsi="Times New Roman"/>
                <w:spacing w:val="1"/>
                <w:sz w:val="22"/>
                <w:szCs w:val="22"/>
              </w:rPr>
              <w:t xml:space="preserve"> </w:t>
            </w:r>
            <w:r w:rsidRPr="00D4400D">
              <w:rPr>
                <w:rFonts w:ascii="Times New Roman" w:hAnsi="Times New Roman"/>
                <w:sz w:val="22"/>
                <w:szCs w:val="22"/>
              </w:rPr>
              <w:t>gestures</w:t>
            </w:r>
            <w:r w:rsidRPr="00D4400D">
              <w:rPr>
                <w:rFonts w:ascii="Times New Roman" w:hAnsi="Times New Roman"/>
                <w:spacing w:val="1"/>
                <w:sz w:val="22"/>
                <w:szCs w:val="22"/>
              </w:rPr>
              <w:t xml:space="preserve"> </w:t>
            </w:r>
            <w:r w:rsidRPr="00D4400D">
              <w:rPr>
                <w:rFonts w:ascii="Times New Roman" w:hAnsi="Times New Roman"/>
                <w:sz w:val="22"/>
                <w:szCs w:val="22"/>
              </w:rPr>
              <w:t>and</w:t>
            </w:r>
            <w:r w:rsidRPr="00D4400D">
              <w:rPr>
                <w:rFonts w:ascii="Times New Roman" w:hAnsi="Times New Roman"/>
                <w:spacing w:val="1"/>
                <w:sz w:val="22"/>
                <w:szCs w:val="22"/>
              </w:rPr>
              <w:t xml:space="preserve"> </w:t>
            </w:r>
            <w:r w:rsidRPr="00D4400D">
              <w:rPr>
                <w:rFonts w:ascii="Times New Roman" w:hAnsi="Times New Roman"/>
                <w:sz w:val="22"/>
                <w:szCs w:val="22"/>
              </w:rPr>
              <w:t>the</w:t>
            </w:r>
            <w:r w:rsidRPr="00D4400D">
              <w:rPr>
                <w:rFonts w:ascii="Times New Roman" w:hAnsi="Times New Roman"/>
                <w:spacing w:val="1"/>
                <w:sz w:val="22"/>
                <w:szCs w:val="22"/>
              </w:rPr>
              <w:t xml:space="preserve"> </w:t>
            </w:r>
            <w:r w:rsidRPr="00D4400D">
              <w:rPr>
                <w:rFonts w:ascii="Times New Roman" w:hAnsi="Times New Roman"/>
                <w:sz w:val="22"/>
                <w:szCs w:val="22"/>
              </w:rPr>
              <w:t>clarity of the camera's</w:t>
            </w:r>
            <w:r w:rsidRPr="00D4400D">
              <w:rPr>
                <w:rFonts w:ascii="Times New Roman" w:hAnsi="Times New Roman"/>
                <w:spacing w:val="1"/>
                <w:sz w:val="22"/>
                <w:szCs w:val="22"/>
              </w:rPr>
              <w:t xml:space="preserve"> </w:t>
            </w:r>
            <w:r w:rsidRPr="00D4400D">
              <w:rPr>
                <w:rFonts w:ascii="Times New Roman" w:hAnsi="Times New Roman"/>
                <w:sz w:val="22"/>
                <w:szCs w:val="22"/>
              </w:rPr>
              <w:t>images.</w:t>
            </w:r>
          </w:p>
        </w:tc>
      </w:tr>
      <w:tr w:rsidR="00736657" w14:paraId="1761D656" w14:textId="77777777" w:rsidTr="00A732D8">
        <w:trPr>
          <w:trHeight w:val="1793"/>
        </w:trPr>
        <w:tc>
          <w:tcPr>
            <w:tcW w:w="106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4A3B35E" w14:textId="77777777" w:rsidR="00736657" w:rsidRPr="00AB48D2" w:rsidRDefault="00736657" w:rsidP="00957DAC">
            <w:pPr>
              <w:spacing w:after="0" w:line="355" w:lineRule="auto"/>
              <w:ind w:left="360" w:right="360"/>
              <w:rPr>
                <w:sz w:val="22"/>
                <w:szCs w:val="22"/>
              </w:rPr>
            </w:pPr>
            <w:r w:rsidRPr="00AB48D2">
              <w:rPr>
                <w:rFonts w:ascii="Times New Roman" w:hAnsi="Times New Roman"/>
                <w:sz w:val="22"/>
                <w:szCs w:val="22"/>
              </w:rPr>
              <w:t>2</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724EE73" w14:textId="77777777" w:rsidR="00736657" w:rsidRPr="00AB48D2" w:rsidRDefault="00736657" w:rsidP="00957DAC">
            <w:pPr>
              <w:spacing w:after="0"/>
              <w:ind w:left="360" w:right="360"/>
              <w:rPr>
                <w:sz w:val="22"/>
                <w:szCs w:val="22"/>
              </w:rPr>
            </w:pPr>
            <w:r w:rsidRPr="00D4400D">
              <w:rPr>
                <w:rFonts w:ascii="Times New Roman" w:hAnsi="Times New Roman"/>
                <w:color w:val="000000"/>
                <w:sz w:val="22"/>
                <w:szCs w:val="22"/>
              </w:rPr>
              <w:t>Kotavenukaa, S., Kodakandla, H., Krishna, N.S., and Rao, S.P.V.</w:t>
            </w:r>
          </w:p>
        </w:tc>
        <w:tc>
          <w:tcPr>
            <w:tcW w:w="13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EDC6853" w14:textId="77777777" w:rsidR="00736657" w:rsidRPr="00AB48D2" w:rsidRDefault="00736657" w:rsidP="00957DAC">
            <w:pPr>
              <w:spacing w:after="0" w:line="311" w:lineRule="auto"/>
              <w:ind w:left="360" w:right="360"/>
              <w:rPr>
                <w:sz w:val="22"/>
                <w:szCs w:val="22"/>
              </w:rPr>
            </w:pPr>
            <w:r w:rsidRPr="00AB48D2">
              <w:rPr>
                <w:rFonts w:ascii="Times New Roman" w:hAnsi="Times New Roman"/>
                <w:sz w:val="22"/>
                <w:szCs w:val="22"/>
              </w:rPr>
              <w:t>2023</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89B1AFB" w14:textId="77777777" w:rsidR="00736657" w:rsidRPr="00AB48D2" w:rsidRDefault="00736657" w:rsidP="00957DAC">
            <w:pPr>
              <w:tabs>
                <w:tab w:val="left" w:pos="2094"/>
              </w:tabs>
              <w:spacing w:after="0"/>
              <w:ind w:left="360" w:right="360"/>
              <w:jc w:val="both"/>
              <w:rPr>
                <w:sz w:val="22"/>
                <w:szCs w:val="22"/>
              </w:rPr>
            </w:pPr>
            <w:r w:rsidRPr="00AB48D2">
              <w:rPr>
                <w:rFonts w:ascii="Times New Roman" w:hAnsi="Times New Roman"/>
                <w:sz w:val="22"/>
                <w:szCs w:val="22"/>
              </w:rPr>
              <w:t>Employing</w:t>
            </w:r>
            <w:r w:rsidRPr="00AB48D2">
              <w:rPr>
                <w:rFonts w:ascii="Times New Roman" w:hAnsi="Times New Roman"/>
                <w:spacing w:val="1"/>
                <w:sz w:val="22"/>
                <w:szCs w:val="22"/>
              </w:rPr>
              <w:t xml:space="preserve"> </w:t>
            </w:r>
            <w:r w:rsidRPr="00AB48D2">
              <w:rPr>
                <w:rFonts w:ascii="Times New Roman" w:hAnsi="Times New Roman"/>
                <w:sz w:val="22"/>
                <w:szCs w:val="22"/>
              </w:rPr>
              <w:t>the</w:t>
            </w:r>
            <w:r w:rsidRPr="00AB48D2">
              <w:rPr>
                <w:rFonts w:ascii="Times New Roman" w:hAnsi="Times New Roman"/>
                <w:spacing w:val="1"/>
                <w:sz w:val="22"/>
                <w:szCs w:val="22"/>
              </w:rPr>
              <w:t xml:space="preserve"> </w:t>
            </w:r>
            <w:r w:rsidRPr="00AB48D2">
              <w:rPr>
                <w:rFonts w:ascii="Times New Roman" w:hAnsi="Times New Roman"/>
                <w:sz w:val="22"/>
                <w:szCs w:val="22"/>
              </w:rPr>
              <w:t>Alexnet</w:t>
            </w:r>
            <w:r w:rsidRPr="00AB48D2">
              <w:rPr>
                <w:rFonts w:ascii="Times New Roman" w:hAnsi="Times New Roman"/>
                <w:spacing w:val="1"/>
                <w:sz w:val="22"/>
                <w:szCs w:val="22"/>
              </w:rPr>
              <w:t xml:space="preserve"> </w:t>
            </w:r>
            <w:r w:rsidRPr="00AB48D2">
              <w:rPr>
                <w:rFonts w:ascii="Times New Roman" w:hAnsi="Times New Roman"/>
                <w:sz w:val="22"/>
                <w:szCs w:val="22"/>
              </w:rPr>
              <w:t>neural</w:t>
            </w:r>
            <w:r w:rsidRPr="00AB48D2">
              <w:rPr>
                <w:rFonts w:ascii="Times New Roman" w:hAnsi="Times New Roman"/>
                <w:spacing w:val="1"/>
                <w:sz w:val="22"/>
                <w:szCs w:val="22"/>
              </w:rPr>
              <w:t xml:space="preserve"> </w:t>
            </w:r>
            <w:r w:rsidRPr="00AB48D2">
              <w:rPr>
                <w:rFonts w:ascii="Times New Roman" w:hAnsi="Times New Roman"/>
                <w:sz w:val="22"/>
                <w:szCs w:val="22"/>
              </w:rPr>
              <w:t>network,</w:t>
            </w:r>
            <w:r w:rsidRPr="00AB48D2">
              <w:rPr>
                <w:rFonts w:ascii="Times New Roman" w:hAnsi="Times New Roman"/>
                <w:spacing w:val="1"/>
                <w:sz w:val="22"/>
                <w:szCs w:val="22"/>
              </w:rPr>
              <w:t xml:space="preserve"> </w:t>
            </w:r>
            <w:r w:rsidRPr="00AB48D2">
              <w:rPr>
                <w:rFonts w:ascii="Times New Roman" w:hAnsi="Times New Roman"/>
                <w:sz w:val="22"/>
                <w:szCs w:val="22"/>
              </w:rPr>
              <w:t>the</w:t>
            </w:r>
            <w:r w:rsidRPr="00AB48D2">
              <w:rPr>
                <w:rFonts w:ascii="Times New Roman" w:hAnsi="Times New Roman"/>
                <w:spacing w:val="1"/>
                <w:sz w:val="22"/>
                <w:szCs w:val="22"/>
              </w:rPr>
              <w:t xml:space="preserve"> </w:t>
            </w:r>
            <w:r w:rsidRPr="00AB48D2">
              <w:rPr>
                <w:rFonts w:ascii="Times New Roman" w:hAnsi="Times New Roman"/>
                <w:sz w:val="22"/>
                <w:szCs w:val="22"/>
              </w:rPr>
              <w:t>paper</w:t>
            </w:r>
            <w:r w:rsidRPr="00AB48D2">
              <w:rPr>
                <w:rFonts w:ascii="Times New Roman" w:hAnsi="Times New Roman"/>
                <w:spacing w:val="1"/>
                <w:sz w:val="22"/>
                <w:szCs w:val="22"/>
              </w:rPr>
              <w:t xml:space="preserve"> </w:t>
            </w:r>
            <w:r w:rsidRPr="00AB48D2">
              <w:rPr>
                <w:rFonts w:ascii="Times New Roman" w:hAnsi="Times New Roman"/>
                <w:sz w:val="22"/>
                <w:szCs w:val="22"/>
              </w:rPr>
              <w:t>establishes</w:t>
            </w:r>
            <w:r w:rsidRPr="00AB48D2">
              <w:rPr>
                <w:rFonts w:ascii="Times New Roman" w:hAnsi="Times New Roman"/>
                <w:spacing w:val="1"/>
                <w:sz w:val="22"/>
                <w:szCs w:val="22"/>
              </w:rPr>
              <w:t xml:space="preserve"> </w:t>
            </w:r>
            <w:r w:rsidRPr="00AB48D2">
              <w:rPr>
                <w:rFonts w:ascii="Times New Roman" w:hAnsi="Times New Roman"/>
                <w:sz w:val="22"/>
                <w:szCs w:val="22"/>
              </w:rPr>
              <w:t>a</w:t>
            </w:r>
            <w:r w:rsidRPr="00AB48D2">
              <w:rPr>
                <w:rFonts w:ascii="Times New Roman" w:hAnsi="Times New Roman"/>
                <w:spacing w:val="-67"/>
                <w:sz w:val="22"/>
                <w:szCs w:val="22"/>
              </w:rPr>
              <w:t xml:space="preserve"> </w:t>
            </w:r>
            <w:r w:rsidRPr="00AB48D2">
              <w:rPr>
                <w:rFonts w:ascii="Times New Roman" w:hAnsi="Times New Roman"/>
                <w:sz w:val="22"/>
                <w:szCs w:val="22"/>
              </w:rPr>
              <w:t>computer vision system capable of</w:t>
            </w:r>
            <w:r w:rsidRPr="00AB48D2">
              <w:rPr>
                <w:rFonts w:ascii="Times New Roman" w:hAnsi="Times New Roman"/>
                <w:spacing w:val="-67"/>
                <w:sz w:val="22"/>
                <w:szCs w:val="22"/>
              </w:rPr>
              <w:t xml:space="preserve"> </w:t>
            </w:r>
            <w:r w:rsidRPr="00AB48D2">
              <w:rPr>
                <w:rFonts w:ascii="Times New Roman" w:hAnsi="Times New Roman"/>
                <w:sz w:val="22"/>
                <w:szCs w:val="22"/>
              </w:rPr>
              <w:t>real-time gesture recognition from</w:t>
            </w:r>
            <w:r w:rsidRPr="00AB48D2">
              <w:rPr>
                <w:rFonts w:ascii="Times New Roman" w:hAnsi="Times New Roman"/>
                <w:spacing w:val="-67"/>
                <w:sz w:val="22"/>
                <w:szCs w:val="22"/>
              </w:rPr>
              <w:t xml:space="preserve">                                           </w:t>
            </w:r>
            <w:r w:rsidRPr="00AB48D2">
              <w:rPr>
                <w:rFonts w:ascii="Times New Roman" w:hAnsi="Times New Roman"/>
                <w:sz w:val="22"/>
                <w:szCs w:val="22"/>
              </w:rPr>
              <w:t>video.</w:t>
            </w:r>
            <w:r>
              <w:rPr>
                <w:rFonts w:ascii="Times New Roman" w:hAnsi="Times New Roman"/>
                <w:sz w:val="22"/>
                <w:szCs w:val="22"/>
              </w:rPr>
              <w:t>[2]</w:t>
            </w:r>
          </w:p>
        </w:tc>
        <w:tc>
          <w:tcPr>
            <w:tcW w:w="2919" w:type="dxa"/>
            <w:tcBorders>
              <w:top w:val="single" w:sz="4" w:space="0" w:color="000000"/>
              <w:left w:val="single" w:sz="4" w:space="0" w:color="000000"/>
              <w:bottom w:val="single" w:sz="4" w:space="0" w:color="000000"/>
              <w:right w:val="single" w:sz="6" w:space="0" w:color="000000"/>
            </w:tcBorders>
            <w:shd w:val="clear" w:color="000000" w:fill="FFFFFF"/>
            <w:tcMar>
              <w:left w:w="10" w:type="dxa"/>
              <w:right w:w="10" w:type="dxa"/>
            </w:tcMar>
          </w:tcPr>
          <w:p w14:paraId="7166FF6C" w14:textId="77777777" w:rsidR="00736657" w:rsidRPr="00AB48D2" w:rsidRDefault="00736657" w:rsidP="00957DAC">
            <w:pPr>
              <w:spacing w:after="0"/>
              <w:ind w:left="360" w:right="360"/>
              <w:jc w:val="both"/>
              <w:rPr>
                <w:rFonts w:ascii="Times New Roman" w:hAnsi="Times New Roman"/>
                <w:sz w:val="22"/>
                <w:szCs w:val="22"/>
              </w:rPr>
            </w:pPr>
            <w:r w:rsidRPr="00AB48D2">
              <w:rPr>
                <w:rFonts w:ascii="Times New Roman" w:hAnsi="Times New Roman"/>
                <w:sz w:val="22"/>
                <w:szCs w:val="22"/>
              </w:rPr>
              <w:t>The system recognizes</w:t>
            </w:r>
            <w:r w:rsidRPr="00AB48D2">
              <w:rPr>
                <w:rFonts w:ascii="Times New Roman" w:hAnsi="Times New Roman"/>
                <w:spacing w:val="1"/>
                <w:sz w:val="22"/>
                <w:szCs w:val="22"/>
              </w:rPr>
              <w:t xml:space="preserve"> </w:t>
            </w:r>
            <w:r w:rsidRPr="00AB48D2">
              <w:rPr>
                <w:rFonts w:ascii="Times New Roman" w:hAnsi="Times New Roman"/>
                <w:sz w:val="22"/>
                <w:szCs w:val="22"/>
              </w:rPr>
              <w:t>gestures</w:t>
            </w:r>
            <w:r w:rsidRPr="00AB48D2">
              <w:rPr>
                <w:rFonts w:ascii="Times New Roman" w:hAnsi="Times New Roman"/>
                <w:spacing w:val="1"/>
                <w:sz w:val="22"/>
                <w:szCs w:val="22"/>
              </w:rPr>
              <w:t xml:space="preserve"> </w:t>
            </w:r>
            <w:r w:rsidRPr="00AB48D2">
              <w:rPr>
                <w:rFonts w:ascii="Times New Roman" w:hAnsi="Times New Roman"/>
                <w:sz w:val="22"/>
                <w:szCs w:val="22"/>
              </w:rPr>
              <w:t>in</w:t>
            </w:r>
            <w:r w:rsidRPr="00AB48D2">
              <w:rPr>
                <w:rFonts w:ascii="Times New Roman" w:hAnsi="Times New Roman"/>
                <w:spacing w:val="1"/>
                <w:sz w:val="22"/>
                <w:szCs w:val="22"/>
              </w:rPr>
              <w:t xml:space="preserve"> </w:t>
            </w:r>
            <w:r w:rsidRPr="00AB48D2">
              <w:rPr>
                <w:rFonts w:ascii="Times New Roman" w:hAnsi="Times New Roman"/>
                <w:sz w:val="22"/>
                <w:szCs w:val="22"/>
              </w:rPr>
              <w:t>live</w:t>
            </w:r>
            <w:r w:rsidRPr="00AB48D2">
              <w:rPr>
                <w:rFonts w:ascii="Times New Roman" w:hAnsi="Times New Roman"/>
                <w:spacing w:val="1"/>
                <w:sz w:val="22"/>
                <w:szCs w:val="22"/>
              </w:rPr>
              <w:t xml:space="preserve"> </w:t>
            </w:r>
            <w:r w:rsidRPr="00AB48D2">
              <w:rPr>
                <w:rFonts w:ascii="Times New Roman" w:hAnsi="Times New Roman"/>
                <w:sz w:val="22"/>
                <w:szCs w:val="22"/>
              </w:rPr>
              <w:t>video</w:t>
            </w:r>
            <w:r w:rsidRPr="00AB48D2">
              <w:rPr>
                <w:rFonts w:ascii="Times New Roman" w:hAnsi="Times New Roman"/>
                <w:spacing w:val="-67"/>
                <w:sz w:val="22"/>
                <w:szCs w:val="22"/>
              </w:rPr>
              <w:t xml:space="preserve"> </w:t>
            </w:r>
            <w:r w:rsidRPr="00AB48D2">
              <w:rPr>
                <w:rFonts w:ascii="Times New Roman" w:hAnsi="Times New Roman"/>
                <w:sz w:val="22"/>
                <w:szCs w:val="22"/>
              </w:rPr>
              <w:t>streams,</w:t>
            </w:r>
            <w:r w:rsidRPr="00AB48D2">
              <w:rPr>
                <w:rFonts w:ascii="Times New Roman" w:hAnsi="Times New Roman"/>
                <w:spacing w:val="1"/>
                <w:sz w:val="22"/>
                <w:szCs w:val="22"/>
              </w:rPr>
              <w:t xml:space="preserve"> </w:t>
            </w:r>
            <w:r w:rsidRPr="00AB48D2">
              <w:rPr>
                <w:rFonts w:ascii="Times New Roman" w:hAnsi="Times New Roman"/>
                <w:sz w:val="22"/>
                <w:szCs w:val="22"/>
              </w:rPr>
              <w:t>facilitating</w:t>
            </w:r>
            <w:r w:rsidRPr="00AB48D2">
              <w:rPr>
                <w:rFonts w:ascii="Times New Roman" w:hAnsi="Times New Roman"/>
                <w:spacing w:val="-67"/>
                <w:sz w:val="22"/>
                <w:szCs w:val="22"/>
              </w:rPr>
              <w:t xml:space="preserve"> </w:t>
            </w:r>
            <w:r w:rsidRPr="00AB48D2">
              <w:rPr>
                <w:rFonts w:ascii="Times New Roman" w:hAnsi="Times New Roman"/>
                <w:sz w:val="22"/>
                <w:szCs w:val="22"/>
              </w:rPr>
              <w:t>organic</w:t>
            </w:r>
            <w:r w:rsidRPr="00AB48D2">
              <w:rPr>
                <w:rFonts w:ascii="Times New Roman" w:hAnsi="Times New Roman"/>
                <w:spacing w:val="1"/>
                <w:sz w:val="22"/>
                <w:szCs w:val="22"/>
              </w:rPr>
              <w:t xml:space="preserve"> </w:t>
            </w:r>
            <w:r w:rsidRPr="00AB48D2">
              <w:rPr>
                <w:rFonts w:ascii="Times New Roman" w:hAnsi="Times New Roman"/>
                <w:sz w:val="22"/>
                <w:szCs w:val="22"/>
              </w:rPr>
              <w:t>and</w:t>
            </w:r>
            <w:r w:rsidRPr="00AB48D2">
              <w:rPr>
                <w:rFonts w:ascii="Times New Roman" w:hAnsi="Times New Roman"/>
                <w:spacing w:val="1"/>
                <w:sz w:val="22"/>
                <w:szCs w:val="22"/>
              </w:rPr>
              <w:t xml:space="preserve"> </w:t>
            </w:r>
            <w:r w:rsidRPr="00AB48D2">
              <w:rPr>
                <w:rFonts w:ascii="Times New Roman" w:hAnsi="Times New Roman"/>
                <w:sz w:val="22"/>
                <w:szCs w:val="22"/>
              </w:rPr>
              <w:t>seamless</w:t>
            </w:r>
            <w:r w:rsidRPr="00AB48D2">
              <w:rPr>
                <w:rFonts w:ascii="Times New Roman" w:hAnsi="Times New Roman"/>
                <w:spacing w:val="1"/>
                <w:sz w:val="22"/>
                <w:szCs w:val="22"/>
              </w:rPr>
              <w:t xml:space="preserve"> </w:t>
            </w:r>
            <w:r w:rsidRPr="00AB48D2">
              <w:rPr>
                <w:rFonts w:ascii="Times New Roman" w:hAnsi="Times New Roman"/>
                <w:sz w:val="22"/>
                <w:szCs w:val="22"/>
              </w:rPr>
              <w:t>human-computerinteractions.</w:t>
            </w:r>
          </w:p>
        </w:tc>
      </w:tr>
      <w:tr w:rsidR="00736657" w14:paraId="4F9AFC8E" w14:textId="77777777" w:rsidTr="00A732D8">
        <w:tc>
          <w:tcPr>
            <w:tcW w:w="106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F685DB6" w14:textId="77777777" w:rsidR="00736657" w:rsidRPr="00AB48D2" w:rsidRDefault="00736657" w:rsidP="00957DAC">
            <w:pPr>
              <w:spacing w:after="0" w:line="355" w:lineRule="auto"/>
              <w:ind w:left="360" w:right="360"/>
              <w:rPr>
                <w:sz w:val="22"/>
                <w:szCs w:val="22"/>
              </w:rPr>
            </w:pPr>
            <w:r w:rsidRPr="00AB48D2">
              <w:rPr>
                <w:rFonts w:ascii="Times New Roman" w:hAnsi="Times New Roman"/>
                <w:sz w:val="22"/>
                <w:szCs w:val="22"/>
              </w:rPr>
              <w:t>3</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1DFD900" w14:textId="77777777" w:rsidR="00736657" w:rsidRPr="00AB48D2" w:rsidRDefault="00736657" w:rsidP="00957DAC">
            <w:pPr>
              <w:spacing w:after="0" w:line="310" w:lineRule="auto"/>
              <w:ind w:left="360" w:right="360"/>
              <w:rPr>
                <w:sz w:val="22"/>
                <w:szCs w:val="22"/>
              </w:rPr>
            </w:pPr>
            <w:r w:rsidRPr="00D4400D">
              <w:rPr>
                <w:rFonts w:ascii="Times New Roman" w:hAnsi="Times New Roman"/>
                <w:color w:val="000000"/>
                <w:sz w:val="22"/>
                <w:szCs w:val="22"/>
              </w:rPr>
              <w:t>Chang, V., Eniyola, RO., Golightly, L., and Xu, QA.</w:t>
            </w:r>
          </w:p>
        </w:tc>
        <w:tc>
          <w:tcPr>
            <w:tcW w:w="13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3948C3A" w14:textId="77777777" w:rsidR="00736657" w:rsidRPr="00AB48D2" w:rsidRDefault="00736657" w:rsidP="00957DAC">
            <w:pPr>
              <w:spacing w:after="0" w:line="311" w:lineRule="auto"/>
              <w:ind w:left="360" w:right="360"/>
              <w:rPr>
                <w:sz w:val="22"/>
                <w:szCs w:val="22"/>
              </w:rPr>
            </w:pPr>
            <w:r w:rsidRPr="00AB48D2">
              <w:rPr>
                <w:rFonts w:ascii="Times New Roman" w:hAnsi="Times New Roman"/>
                <w:sz w:val="22"/>
                <w:szCs w:val="22"/>
              </w:rPr>
              <w:t>2023</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4D43B86" w14:textId="77777777" w:rsidR="00736657" w:rsidRPr="00AB48D2" w:rsidRDefault="00736657" w:rsidP="00957DAC">
            <w:pPr>
              <w:tabs>
                <w:tab w:val="left" w:pos="2094"/>
              </w:tabs>
              <w:spacing w:after="0"/>
              <w:ind w:left="360" w:right="360"/>
              <w:jc w:val="both"/>
              <w:rPr>
                <w:rFonts w:ascii="Times New Roman" w:hAnsi="Times New Roman"/>
                <w:sz w:val="22"/>
                <w:szCs w:val="22"/>
              </w:rPr>
            </w:pPr>
            <w:r>
              <w:rPr>
                <w:rFonts w:ascii="Times New Roman" w:hAnsi="Times New Roman"/>
                <w:color w:val="000000"/>
                <w:sz w:val="22"/>
                <w:szCs w:val="22"/>
              </w:rPr>
              <w:t>E</w:t>
            </w:r>
            <w:r w:rsidRPr="00D4400D">
              <w:rPr>
                <w:rFonts w:ascii="Times New Roman" w:hAnsi="Times New Roman"/>
                <w:color w:val="000000"/>
                <w:sz w:val="22"/>
                <w:szCs w:val="22"/>
              </w:rPr>
              <w:t>xplore the domain of human-computer interaction in their paper titled "An Exploration into Human-Computer Interaction: Hand Gesture Recognition Management in a Challenging Environment</w:t>
            </w:r>
            <w:r>
              <w:rPr>
                <w:rFonts w:ascii="Times New Roman" w:hAnsi="Times New Roman"/>
                <w:color w:val="000000"/>
                <w:sz w:val="22"/>
                <w:szCs w:val="22"/>
              </w:rPr>
              <w:t>[3]</w:t>
            </w:r>
          </w:p>
        </w:tc>
        <w:tc>
          <w:tcPr>
            <w:tcW w:w="2919" w:type="dxa"/>
            <w:tcBorders>
              <w:top w:val="single" w:sz="4" w:space="0" w:color="000000"/>
              <w:left w:val="single" w:sz="4" w:space="0" w:color="000000"/>
              <w:bottom w:val="single" w:sz="4" w:space="0" w:color="000000"/>
              <w:right w:val="single" w:sz="6" w:space="0" w:color="000000"/>
            </w:tcBorders>
            <w:shd w:val="clear" w:color="000000" w:fill="FFFFFF"/>
            <w:tcMar>
              <w:left w:w="10" w:type="dxa"/>
              <w:right w:w="10" w:type="dxa"/>
            </w:tcMar>
          </w:tcPr>
          <w:p w14:paraId="0CFC8C31" w14:textId="77777777" w:rsidR="00736657" w:rsidRPr="00AB48D2" w:rsidRDefault="00736657" w:rsidP="00957DAC">
            <w:pPr>
              <w:tabs>
                <w:tab w:val="left" w:pos="1810"/>
              </w:tabs>
              <w:spacing w:after="0"/>
              <w:ind w:left="360" w:right="360"/>
              <w:jc w:val="both"/>
              <w:rPr>
                <w:sz w:val="22"/>
                <w:szCs w:val="22"/>
              </w:rPr>
            </w:pPr>
            <w:r w:rsidRPr="00AB48D2">
              <w:rPr>
                <w:rFonts w:ascii="Times New Roman" w:hAnsi="Times New Roman"/>
                <w:sz w:val="22"/>
                <w:szCs w:val="22"/>
              </w:rPr>
              <w:t>A basic</w:t>
            </w:r>
            <w:r w:rsidRPr="00AB48D2">
              <w:rPr>
                <w:rFonts w:ascii="Times New Roman" w:hAnsi="Times New Roman"/>
                <w:spacing w:val="1"/>
                <w:sz w:val="22"/>
                <w:szCs w:val="22"/>
              </w:rPr>
              <w:t xml:space="preserve"> </w:t>
            </w:r>
            <w:r w:rsidRPr="00AB48D2">
              <w:rPr>
                <w:rFonts w:ascii="Times New Roman" w:hAnsi="Times New Roman"/>
                <w:sz w:val="22"/>
                <w:szCs w:val="22"/>
              </w:rPr>
              <w:t>static</w:t>
            </w:r>
            <w:r w:rsidRPr="00AB48D2">
              <w:rPr>
                <w:rFonts w:ascii="Times New Roman" w:hAnsi="Times New Roman"/>
                <w:spacing w:val="1"/>
                <w:sz w:val="22"/>
                <w:szCs w:val="22"/>
              </w:rPr>
              <w:t xml:space="preserve"> </w:t>
            </w:r>
            <w:r w:rsidRPr="00AB48D2">
              <w:rPr>
                <w:rFonts w:ascii="Times New Roman" w:hAnsi="Times New Roman"/>
                <w:sz w:val="22"/>
                <w:szCs w:val="22"/>
              </w:rPr>
              <w:t>gesture</w:t>
            </w:r>
            <w:r w:rsidRPr="00AB48D2">
              <w:rPr>
                <w:rFonts w:ascii="Times New Roman" w:hAnsi="Times New Roman"/>
                <w:spacing w:val="1"/>
                <w:sz w:val="22"/>
                <w:szCs w:val="22"/>
              </w:rPr>
              <w:t xml:space="preserve"> </w:t>
            </w:r>
            <w:r w:rsidRPr="00AB48D2">
              <w:rPr>
                <w:rFonts w:ascii="Times New Roman" w:hAnsi="Times New Roman"/>
                <w:sz w:val="22"/>
                <w:szCs w:val="22"/>
              </w:rPr>
              <w:t>recognition</w:t>
            </w:r>
            <w:r w:rsidRPr="00AB48D2">
              <w:rPr>
                <w:rFonts w:ascii="Times New Roman" w:hAnsi="Times New Roman"/>
                <w:spacing w:val="1"/>
                <w:sz w:val="22"/>
                <w:szCs w:val="22"/>
              </w:rPr>
              <w:t xml:space="preserve"> </w:t>
            </w:r>
            <w:r w:rsidRPr="00AB48D2">
              <w:rPr>
                <w:rFonts w:ascii="Times New Roman" w:hAnsi="Times New Roman"/>
                <w:sz w:val="22"/>
                <w:szCs w:val="22"/>
              </w:rPr>
              <w:t>system</w:t>
            </w:r>
            <w:r w:rsidRPr="00AB48D2">
              <w:rPr>
                <w:rFonts w:ascii="Times New Roman" w:hAnsi="Times New Roman"/>
                <w:spacing w:val="1"/>
                <w:sz w:val="22"/>
                <w:szCs w:val="22"/>
              </w:rPr>
              <w:t xml:space="preserve"> </w:t>
            </w:r>
            <w:r w:rsidRPr="00AB48D2">
              <w:rPr>
                <w:rFonts w:ascii="Times New Roman" w:hAnsi="Times New Roman"/>
                <w:sz w:val="22"/>
                <w:szCs w:val="22"/>
              </w:rPr>
              <w:t>implemented</w:t>
            </w:r>
            <w:r w:rsidRPr="00AB48D2">
              <w:rPr>
                <w:rFonts w:ascii="Times New Roman" w:hAnsi="Times New Roman"/>
                <w:spacing w:val="1"/>
                <w:sz w:val="22"/>
                <w:szCs w:val="22"/>
              </w:rPr>
              <w:t xml:space="preserve"> </w:t>
            </w:r>
            <w:r w:rsidRPr="00AB48D2">
              <w:rPr>
                <w:rFonts w:ascii="Times New Roman" w:hAnsi="Times New Roman"/>
                <w:sz w:val="22"/>
                <w:szCs w:val="22"/>
              </w:rPr>
              <w:t>through</w:t>
            </w:r>
            <w:r w:rsidRPr="00AB48D2">
              <w:rPr>
                <w:rFonts w:ascii="Times New Roman" w:hAnsi="Times New Roman"/>
                <w:spacing w:val="-67"/>
                <w:sz w:val="22"/>
                <w:szCs w:val="22"/>
              </w:rPr>
              <w:t xml:space="preserve"> </w:t>
            </w:r>
            <w:r>
              <w:rPr>
                <w:rFonts w:ascii="Times New Roman" w:hAnsi="Times New Roman"/>
                <w:sz w:val="22"/>
                <w:szCs w:val="22"/>
              </w:rPr>
              <w:t>machine</w:t>
            </w:r>
            <w:r w:rsidRPr="00AB48D2">
              <w:rPr>
                <w:rFonts w:ascii="Times New Roman" w:hAnsi="Times New Roman"/>
                <w:spacing w:val="-1"/>
                <w:sz w:val="22"/>
                <w:szCs w:val="22"/>
              </w:rPr>
              <w:t>learning</w:t>
            </w:r>
            <w:r w:rsidRPr="00AB48D2">
              <w:rPr>
                <w:rFonts w:ascii="Times New Roman" w:hAnsi="Times New Roman"/>
                <w:spacing w:val="-68"/>
                <w:sz w:val="22"/>
                <w:szCs w:val="22"/>
              </w:rPr>
              <w:t xml:space="preserve"> </w:t>
            </w:r>
            <w:r w:rsidRPr="00AB48D2">
              <w:rPr>
                <w:rFonts w:ascii="Times New Roman" w:hAnsi="Times New Roman"/>
                <w:sz w:val="22"/>
                <w:szCs w:val="22"/>
              </w:rPr>
              <w:t>algorithms.</w:t>
            </w:r>
          </w:p>
        </w:tc>
      </w:tr>
      <w:tr w:rsidR="00736657" w14:paraId="15E4E272" w14:textId="77777777" w:rsidTr="00A732D8">
        <w:tc>
          <w:tcPr>
            <w:tcW w:w="106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7D7BBBD" w14:textId="77777777" w:rsidR="00736657" w:rsidRPr="00AB48D2" w:rsidRDefault="00736657" w:rsidP="00957DAC">
            <w:pPr>
              <w:spacing w:after="0" w:line="360" w:lineRule="auto"/>
              <w:ind w:left="360" w:right="360"/>
              <w:rPr>
                <w:sz w:val="22"/>
                <w:szCs w:val="22"/>
              </w:rPr>
            </w:pPr>
            <w:r w:rsidRPr="00AB48D2">
              <w:rPr>
                <w:rFonts w:ascii="Times New Roman" w:hAnsi="Times New Roman"/>
                <w:sz w:val="22"/>
                <w:szCs w:val="22"/>
              </w:rPr>
              <w:t>4</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A4A0791" w14:textId="77777777" w:rsidR="00736657" w:rsidRPr="00AB48D2" w:rsidRDefault="00736657" w:rsidP="00957DAC">
            <w:pPr>
              <w:spacing w:after="0"/>
              <w:ind w:left="360" w:right="360"/>
              <w:rPr>
                <w:sz w:val="22"/>
                <w:szCs w:val="22"/>
              </w:rPr>
            </w:pPr>
            <w:r w:rsidRPr="00D4400D">
              <w:rPr>
                <w:rFonts w:ascii="Times New Roman" w:hAnsi="Times New Roman"/>
                <w:color w:val="000000"/>
                <w:sz w:val="22"/>
                <w:szCs w:val="22"/>
              </w:rPr>
              <w:t>Mujahiid, A. et al</w:t>
            </w:r>
          </w:p>
        </w:tc>
        <w:tc>
          <w:tcPr>
            <w:tcW w:w="13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5113194" w14:textId="77777777" w:rsidR="00736657" w:rsidRPr="00AB48D2" w:rsidRDefault="00736657" w:rsidP="00957DAC">
            <w:pPr>
              <w:spacing w:after="0" w:line="311" w:lineRule="auto"/>
              <w:ind w:left="360" w:right="360"/>
              <w:rPr>
                <w:sz w:val="22"/>
                <w:szCs w:val="22"/>
              </w:rPr>
            </w:pPr>
            <w:r>
              <w:rPr>
                <w:rFonts w:ascii="Times New Roman" w:hAnsi="Times New Roman"/>
                <w:sz w:val="22"/>
                <w:szCs w:val="22"/>
              </w:rPr>
              <w:t>2</w:t>
            </w:r>
            <w:r w:rsidRPr="00AB48D2">
              <w:rPr>
                <w:rFonts w:ascii="Times New Roman" w:hAnsi="Times New Roman"/>
                <w:sz w:val="22"/>
                <w:szCs w:val="22"/>
              </w:rPr>
              <w:t>02</w:t>
            </w:r>
            <w:r>
              <w:rPr>
                <w:rFonts w:ascii="Times New Roman" w:hAnsi="Times New Roman"/>
                <w:sz w:val="22"/>
                <w:szCs w:val="22"/>
              </w:rPr>
              <w:t>1</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FA79D74" w14:textId="77777777" w:rsidR="00736657" w:rsidRPr="00AB48D2" w:rsidRDefault="00736657" w:rsidP="00957DAC">
            <w:pPr>
              <w:spacing w:after="0"/>
              <w:ind w:left="360" w:right="360"/>
              <w:jc w:val="both"/>
              <w:rPr>
                <w:sz w:val="22"/>
                <w:szCs w:val="22"/>
              </w:rPr>
            </w:pPr>
            <w:r w:rsidRPr="00AB48D2">
              <w:rPr>
                <w:rFonts w:ascii="Times New Roman" w:hAnsi="Times New Roman"/>
                <w:sz w:val="22"/>
                <w:szCs w:val="22"/>
              </w:rPr>
              <w:t>Centered on the complex task of</w:t>
            </w:r>
            <w:r w:rsidRPr="00AB48D2">
              <w:rPr>
                <w:rFonts w:ascii="Times New Roman" w:hAnsi="Times New Roman"/>
                <w:spacing w:val="1"/>
                <w:sz w:val="22"/>
                <w:szCs w:val="22"/>
              </w:rPr>
              <w:t xml:space="preserve"> </w:t>
            </w:r>
            <w:r w:rsidRPr="00AB48D2">
              <w:rPr>
                <w:rFonts w:ascii="Times New Roman" w:hAnsi="Times New Roman"/>
                <w:sz w:val="22"/>
                <w:szCs w:val="22"/>
              </w:rPr>
              <w:t>leveraging</w:t>
            </w:r>
            <w:r w:rsidRPr="00AB48D2">
              <w:rPr>
                <w:rFonts w:ascii="Times New Roman" w:hAnsi="Times New Roman"/>
                <w:spacing w:val="1"/>
                <w:sz w:val="22"/>
                <w:szCs w:val="22"/>
              </w:rPr>
              <w:t xml:space="preserve"> </w:t>
            </w:r>
            <w:r w:rsidRPr="00AB48D2">
              <w:rPr>
                <w:rFonts w:ascii="Times New Roman" w:hAnsi="Times New Roman"/>
                <w:sz w:val="22"/>
                <w:szCs w:val="22"/>
              </w:rPr>
              <w:t>computer</w:t>
            </w:r>
            <w:r w:rsidRPr="00AB48D2">
              <w:rPr>
                <w:rFonts w:ascii="Times New Roman" w:hAnsi="Times New Roman"/>
                <w:spacing w:val="1"/>
                <w:sz w:val="22"/>
                <w:szCs w:val="22"/>
              </w:rPr>
              <w:t xml:space="preserve"> </w:t>
            </w:r>
            <w:r w:rsidRPr="00AB48D2">
              <w:rPr>
                <w:rFonts w:ascii="Times New Roman" w:hAnsi="Times New Roman"/>
                <w:sz w:val="22"/>
                <w:szCs w:val="22"/>
              </w:rPr>
              <w:t>vision</w:t>
            </w:r>
            <w:r w:rsidRPr="00AB48D2">
              <w:rPr>
                <w:rFonts w:ascii="Times New Roman" w:hAnsi="Times New Roman"/>
                <w:spacing w:val="1"/>
                <w:sz w:val="22"/>
                <w:szCs w:val="22"/>
              </w:rPr>
              <w:t xml:space="preserve"> </w:t>
            </w:r>
            <w:r w:rsidRPr="00AB48D2">
              <w:rPr>
                <w:rFonts w:ascii="Times New Roman" w:hAnsi="Times New Roman"/>
                <w:sz w:val="22"/>
                <w:szCs w:val="22"/>
              </w:rPr>
              <w:t>to</w:t>
            </w:r>
            <w:r w:rsidRPr="00AB48D2">
              <w:rPr>
                <w:rFonts w:ascii="Times New Roman" w:hAnsi="Times New Roman"/>
                <w:spacing w:val="1"/>
                <w:sz w:val="22"/>
                <w:szCs w:val="22"/>
              </w:rPr>
              <w:t xml:space="preserve"> </w:t>
            </w:r>
            <w:r w:rsidRPr="00AB48D2">
              <w:rPr>
                <w:rFonts w:ascii="Times New Roman" w:hAnsi="Times New Roman"/>
                <w:sz w:val="22"/>
                <w:szCs w:val="22"/>
              </w:rPr>
              <w:t>identify,</w:t>
            </w:r>
            <w:r w:rsidRPr="00AB48D2">
              <w:rPr>
                <w:rFonts w:ascii="Times New Roman" w:hAnsi="Times New Roman"/>
                <w:spacing w:val="1"/>
                <w:sz w:val="22"/>
                <w:szCs w:val="22"/>
              </w:rPr>
              <w:t xml:space="preserve"> </w:t>
            </w:r>
            <w:r w:rsidRPr="00AB48D2">
              <w:rPr>
                <w:rFonts w:ascii="Times New Roman" w:hAnsi="Times New Roman"/>
                <w:sz w:val="22"/>
                <w:szCs w:val="22"/>
              </w:rPr>
              <w:t>categorize,</w:t>
            </w:r>
            <w:r w:rsidRPr="00AB48D2">
              <w:rPr>
                <w:rFonts w:ascii="Times New Roman" w:hAnsi="Times New Roman"/>
                <w:spacing w:val="1"/>
                <w:sz w:val="22"/>
                <w:szCs w:val="22"/>
              </w:rPr>
              <w:t xml:space="preserve"> </w:t>
            </w:r>
            <w:r w:rsidRPr="00AB48D2">
              <w:rPr>
                <w:rFonts w:ascii="Times New Roman" w:hAnsi="Times New Roman"/>
                <w:sz w:val="22"/>
                <w:szCs w:val="22"/>
              </w:rPr>
              <w:t>and</w:t>
            </w:r>
            <w:r w:rsidRPr="00AB48D2">
              <w:rPr>
                <w:rFonts w:ascii="Times New Roman" w:hAnsi="Times New Roman"/>
                <w:spacing w:val="1"/>
                <w:sz w:val="22"/>
                <w:szCs w:val="22"/>
              </w:rPr>
              <w:t xml:space="preserve"> </w:t>
            </w:r>
            <w:r w:rsidRPr="00AB48D2">
              <w:rPr>
                <w:rFonts w:ascii="Times New Roman" w:hAnsi="Times New Roman"/>
                <w:sz w:val="22"/>
                <w:szCs w:val="22"/>
              </w:rPr>
              <w:t>comprehend</w:t>
            </w:r>
            <w:r w:rsidRPr="00AB48D2">
              <w:rPr>
                <w:rFonts w:ascii="Times New Roman" w:hAnsi="Times New Roman"/>
                <w:spacing w:val="1"/>
                <w:sz w:val="22"/>
                <w:szCs w:val="22"/>
              </w:rPr>
              <w:t xml:space="preserve"> </w:t>
            </w:r>
            <w:r w:rsidRPr="00AB48D2">
              <w:rPr>
                <w:rFonts w:ascii="Times New Roman" w:hAnsi="Times New Roman"/>
                <w:sz w:val="22"/>
                <w:szCs w:val="22"/>
              </w:rPr>
              <w:t>hand</w:t>
            </w:r>
            <w:r w:rsidRPr="00AB48D2">
              <w:rPr>
                <w:rFonts w:ascii="Times New Roman" w:hAnsi="Times New Roman"/>
                <w:spacing w:val="1"/>
                <w:sz w:val="22"/>
                <w:szCs w:val="22"/>
              </w:rPr>
              <w:t xml:space="preserve"> </w:t>
            </w:r>
            <w:r w:rsidRPr="00AB48D2">
              <w:rPr>
                <w:rFonts w:ascii="Times New Roman" w:hAnsi="Times New Roman"/>
                <w:sz w:val="22"/>
                <w:szCs w:val="22"/>
              </w:rPr>
              <w:t>gestures,</w:t>
            </w:r>
            <w:r w:rsidRPr="00AB48D2">
              <w:rPr>
                <w:rFonts w:ascii="Times New Roman" w:hAnsi="Times New Roman"/>
                <w:spacing w:val="1"/>
                <w:sz w:val="22"/>
                <w:szCs w:val="22"/>
              </w:rPr>
              <w:t xml:space="preserve"> </w:t>
            </w:r>
            <w:r w:rsidRPr="00AB48D2">
              <w:rPr>
                <w:rFonts w:ascii="Times New Roman" w:hAnsi="Times New Roman"/>
                <w:sz w:val="22"/>
                <w:szCs w:val="22"/>
              </w:rPr>
              <w:t>this</w:t>
            </w:r>
            <w:r w:rsidRPr="00AB48D2">
              <w:rPr>
                <w:rFonts w:ascii="Times New Roman" w:hAnsi="Times New Roman"/>
                <w:spacing w:val="1"/>
                <w:sz w:val="22"/>
                <w:szCs w:val="22"/>
              </w:rPr>
              <w:t xml:space="preserve"> </w:t>
            </w:r>
            <w:r w:rsidRPr="00AB48D2">
              <w:rPr>
                <w:rFonts w:ascii="Times New Roman" w:hAnsi="Times New Roman"/>
                <w:sz w:val="22"/>
                <w:szCs w:val="22"/>
              </w:rPr>
              <w:t>paper</w:t>
            </w:r>
            <w:r w:rsidRPr="00AB48D2">
              <w:rPr>
                <w:rFonts w:ascii="Times New Roman" w:hAnsi="Times New Roman"/>
                <w:spacing w:val="1"/>
                <w:sz w:val="22"/>
                <w:szCs w:val="22"/>
              </w:rPr>
              <w:t xml:space="preserve"> </w:t>
            </w:r>
            <w:r w:rsidRPr="00AB48D2">
              <w:rPr>
                <w:rFonts w:ascii="Times New Roman" w:hAnsi="Times New Roman"/>
                <w:sz w:val="22"/>
                <w:szCs w:val="22"/>
              </w:rPr>
              <w:t>navigates</w:t>
            </w:r>
            <w:r w:rsidRPr="00AB48D2">
              <w:rPr>
                <w:rFonts w:ascii="Times New Roman" w:hAnsi="Times New Roman"/>
                <w:spacing w:val="1"/>
                <w:sz w:val="22"/>
                <w:szCs w:val="22"/>
              </w:rPr>
              <w:t xml:space="preserve"> </w:t>
            </w:r>
            <w:r w:rsidRPr="00AB48D2">
              <w:rPr>
                <w:rFonts w:ascii="Times New Roman" w:hAnsi="Times New Roman"/>
                <w:sz w:val="22"/>
                <w:szCs w:val="22"/>
              </w:rPr>
              <w:t>challenges</w:t>
            </w:r>
            <w:r w:rsidRPr="00AB48D2">
              <w:rPr>
                <w:rFonts w:ascii="Times New Roman" w:hAnsi="Times New Roman"/>
                <w:spacing w:val="-67"/>
                <w:sz w:val="22"/>
                <w:szCs w:val="22"/>
              </w:rPr>
              <w:t xml:space="preserve"> </w:t>
            </w:r>
            <w:r w:rsidRPr="00AB48D2">
              <w:rPr>
                <w:rFonts w:ascii="Times New Roman" w:hAnsi="Times New Roman"/>
                <w:sz w:val="22"/>
                <w:szCs w:val="22"/>
              </w:rPr>
              <w:t>stemming from factors like pose,</w:t>
            </w:r>
            <w:r w:rsidRPr="00AB48D2">
              <w:rPr>
                <w:rFonts w:ascii="Times New Roman" w:hAnsi="Times New Roman"/>
                <w:spacing w:val="1"/>
                <w:sz w:val="22"/>
                <w:szCs w:val="22"/>
              </w:rPr>
              <w:t xml:space="preserve"> </w:t>
            </w:r>
            <w:r w:rsidRPr="00AB48D2">
              <w:rPr>
                <w:rFonts w:ascii="Times New Roman" w:hAnsi="Times New Roman"/>
                <w:sz w:val="22"/>
                <w:szCs w:val="22"/>
              </w:rPr>
              <w:t>orientation,</w:t>
            </w:r>
            <w:r w:rsidRPr="00AB48D2">
              <w:rPr>
                <w:rFonts w:ascii="Times New Roman" w:hAnsi="Times New Roman"/>
                <w:spacing w:val="1"/>
                <w:sz w:val="22"/>
                <w:szCs w:val="22"/>
              </w:rPr>
              <w:t xml:space="preserve"> </w:t>
            </w:r>
            <w:r w:rsidRPr="00AB48D2">
              <w:rPr>
                <w:rFonts w:ascii="Times New Roman" w:hAnsi="Times New Roman"/>
                <w:sz w:val="22"/>
                <w:szCs w:val="22"/>
              </w:rPr>
              <w:t>location,</w:t>
            </w:r>
            <w:r w:rsidRPr="00AB48D2">
              <w:rPr>
                <w:rFonts w:ascii="Times New Roman" w:hAnsi="Times New Roman"/>
                <w:spacing w:val="1"/>
                <w:sz w:val="22"/>
                <w:szCs w:val="22"/>
              </w:rPr>
              <w:t xml:space="preserve"> </w:t>
            </w:r>
            <w:r w:rsidRPr="00AB48D2">
              <w:rPr>
                <w:rFonts w:ascii="Times New Roman" w:hAnsi="Times New Roman"/>
                <w:sz w:val="22"/>
                <w:szCs w:val="22"/>
              </w:rPr>
              <w:t>and</w:t>
            </w:r>
            <w:r w:rsidRPr="00AB48D2">
              <w:rPr>
                <w:rFonts w:ascii="Times New Roman" w:hAnsi="Times New Roman"/>
                <w:spacing w:val="1"/>
                <w:sz w:val="22"/>
                <w:szCs w:val="22"/>
              </w:rPr>
              <w:t xml:space="preserve"> </w:t>
            </w:r>
            <w:r w:rsidRPr="00AB48D2">
              <w:rPr>
                <w:rFonts w:ascii="Times New Roman" w:hAnsi="Times New Roman"/>
                <w:sz w:val="22"/>
                <w:szCs w:val="22"/>
              </w:rPr>
              <w:t>scale</w:t>
            </w:r>
            <w:r w:rsidRPr="00AB48D2">
              <w:rPr>
                <w:rFonts w:ascii="Times New Roman" w:hAnsi="Times New Roman"/>
                <w:spacing w:val="-67"/>
                <w:sz w:val="22"/>
                <w:szCs w:val="22"/>
              </w:rPr>
              <w:t xml:space="preserve"> </w:t>
            </w:r>
            <w:r w:rsidRPr="00AB48D2">
              <w:rPr>
                <w:rFonts w:ascii="Times New Roman" w:hAnsi="Times New Roman"/>
                <w:sz w:val="22"/>
                <w:szCs w:val="22"/>
              </w:rPr>
              <w:t>variability.</w:t>
            </w:r>
            <w:r>
              <w:rPr>
                <w:rFonts w:ascii="Times New Roman" w:hAnsi="Times New Roman"/>
                <w:sz w:val="22"/>
                <w:szCs w:val="22"/>
              </w:rPr>
              <w:t>[4]</w:t>
            </w:r>
          </w:p>
        </w:tc>
        <w:tc>
          <w:tcPr>
            <w:tcW w:w="2919" w:type="dxa"/>
            <w:tcBorders>
              <w:top w:val="single" w:sz="4" w:space="0" w:color="000000"/>
              <w:left w:val="single" w:sz="4" w:space="0" w:color="000000"/>
              <w:bottom w:val="single" w:sz="4" w:space="0" w:color="000000"/>
              <w:right w:val="single" w:sz="6" w:space="0" w:color="000000"/>
            </w:tcBorders>
            <w:shd w:val="clear" w:color="000000" w:fill="FFFFFF"/>
            <w:tcMar>
              <w:left w:w="10" w:type="dxa"/>
              <w:right w:w="10" w:type="dxa"/>
            </w:tcMar>
          </w:tcPr>
          <w:p w14:paraId="5C506F2A" w14:textId="77777777" w:rsidR="00736657" w:rsidRPr="00AB48D2" w:rsidRDefault="00736657" w:rsidP="00957DAC">
            <w:pPr>
              <w:spacing w:after="0"/>
              <w:ind w:left="360" w:right="360"/>
              <w:jc w:val="both"/>
              <w:rPr>
                <w:rFonts w:ascii="Times New Roman" w:hAnsi="Times New Roman"/>
                <w:sz w:val="22"/>
                <w:szCs w:val="22"/>
              </w:rPr>
            </w:pPr>
            <w:r w:rsidRPr="00AB48D2">
              <w:rPr>
                <w:rFonts w:ascii="Times New Roman" w:hAnsi="Times New Roman"/>
                <w:sz w:val="22"/>
                <w:szCs w:val="22"/>
              </w:rPr>
              <w:t>Successful</w:t>
            </w:r>
            <w:r w:rsidRPr="00AB48D2">
              <w:rPr>
                <w:rFonts w:ascii="Times New Roman" w:hAnsi="Times New Roman"/>
                <w:spacing w:val="1"/>
                <w:sz w:val="22"/>
                <w:szCs w:val="22"/>
              </w:rPr>
              <w:t xml:space="preserve"> </w:t>
            </w:r>
            <w:r w:rsidRPr="00AB48D2">
              <w:rPr>
                <w:rFonts w:ascii="Times New Roman" w:hAnsi="Times New Roman"/>
                <w:sz w:val="22"/>
                <w:szCs w:val="22"/>
              </w:rPr>
              <w:t>recognition</w:t>
            </w:r>
            <w:r w:rsidRPr="00AB48D2">
              <w:rPr>
                <w:rFonts w:ascii="Times New Roman" w:hAnsi="Times New Roman"/>
                <w:spacing w:val="-67"/>
                <w:sz w:val="22"/>
                <w:szCs w:val="22"/>
              </w:rPr>
              <w:t xml:space="preserve"> </w:t>
            </w:r>
            <w:r w:rsidRPr="00AB48D2">
              <w:rPr>
                <w:rFonts w:ascii="Times New Roman" w:hAnsi="Times New Roman"/>
                <w:sz w:val="22"/>
                <w:szCs w:val="22"/>
              </w:rPr>
              <w:t>of</w:t>
            </w:r>
            <w:r w:rsidRPr="00AB48D2">
              <w:rPr>
                <w:rFonts w:ascii="Times New Roman" w:hAnsi="Times New Roman"/>
                <w:spacing w:val="1"/>
                <w:sz w:val="22"/>
                <w:szCs w:val="22"/>
              </w:rPr>
              <w:t xml:space="preserve"> </w:t>
            </w:r>
            <w:r w:rsidRPr="00AB48D2">
              <w:rPr>
                <w:rFonts w:ascii="Times New Roman" w:hAnsi="Times New Roman"/>
                <w:sz w:val="22"/>
                <w:szCs w:val="22"/>
              </w:rPr>
              <w:t>hand</w:t>
            </w:r>
            <w:r w:rsidRPr="00AB48D2">
              <w:rPr>
                <w:rFonts w:ascii="Times New Roman" w:hAnsi="Times New Roman"/>
                <w:spacing w:val="1"/>
                <w:sz w:val="22"/>
                <w:szCs w:val="22"/>
              </w:rPr>
              <w:t xml:space="preserve"> </w:t>
            </w:r>
            <w:r w:rsidRPr="00AB48D2">
              <w:rPr>
                <w:rFonts w:ascii="Times New Roman" w:hAnsi="Times New Roman"/>
                <w:sz w:val="22"/>
                <w:szCs w:val="22"/>
              </w:rPr>
              <w:t>gestures</w:t>
            </w:r>
            <w:r w:rsidRPr="00AB48D2">
              <w:rPr>
                <w:rFonts w:ascii="Times New Roman" w:hAnsi="Times New Roman"/>
                <w:spacing w:val="1"/>
                <w:sz w:val="22"/>
                <w:szCs w:val="22"/>
              </w:rPr>
              <w:t xml:space="preserve"> </w:t>
            </w:r>
            <w:r w:rsidRPr="00AB48D2">
              <w:rPr>
                <w:rFonts w:ascii="Times New Roman" w:hAnsi="Times New Roman"/>
                <w:sz w:val="22"/>
                <w:szCs w:val="22"/>
              </w:rPr>
              <w:t>achieved</w:t>
            </w:r>
            <w:r w:rsidRPr="00AB48D2">
              <w:rPr>
                <w:rFonts w:ascii="Times New Roman" w:hAnsi="Times New Roman"/>
                <w:spacing w:val="1"/>
                <w:sz w:val="22"/>
                <w:szCs w:val="22"/>
              </w:rPr>
              <w:t xml:space="preserve"> </w:t>
            </w:r>
            <w:r w:rsidRPr="00AB48D2">
              <w:rPr>
                <w:rFonts w:ascii="Times New Roman" w:hAnsi="Times New Roman"/>
                <w:sz w:val="22"/>
                <w:szCs w:val="22"/>
              </w:rPr>
              <w:t>through</w:t>
            </w:r>
            <w:r w:rsidRPr="00AB48D2">
              <w:rPr>
                <w:rFonts w:ascii="Times New Roman" w:hAnsi="Times New Roman"/>
                <w:spacing w:val="1"/>
                <w:sz w:val="22"/>
                <w:szCs w:val="22"/>
              </w:rPr>
              <w:t xml:space="preserve"> </w:t>
            </w:r>
            <w:r w:rsidRPr="00AB48D2">
              <w:rPr>
                <w:rFonts w:ascii="Times New Roman" w:hAnsi="Times New Roman"/>
                <w:sz w:val="22"/>
                <w:szCs w:val="22"/>
              </w:rPr>
              <w:t>the</w:t>
            </w:r>
            <w:r w:rsidRPr="00AB48D2">
              <w:rPr>
                <w:rFonts w:ascii="Times New Roman" w:hAnsi="Times New Roman"/>
                <w:spacing w:val="1"/>
                <w:sz w:val="22"/>
                <w:szCs w:val="22"/>
              </w:rPr>
              <w:t xml:space="preserve"> </w:t>
            </w:r>
            <w:r w:rsidRPr="00AB48D2">
              <w:rPr>
                <w:rFonts w:ascii="Times New Roman" w:hAnsi="Times New Roman"/>
                <w:sz w:val="22"/>
                <w:szCs w:val="22"/>
              </w:rPr>
              <w:t>implementation of data</w:t>
            </w:r>
            <w:r w:rsidRPr="00AB48D2">
              <w:rPr>
                <w:rFonts w:ascii="Times New Roman" w:hAnsi="Times New Roman"/>
                <w:spacing w:val="-67"/>
                <w:sz w:val="22"/>
                <w:szCs w:val="22"/>
              </w:rPr>
              <w:t xml:space="preserve"> </w:t>
            </w:r>
            <w:r w:rsidRPr="00AB48D2">
              <w:rPr>
                <w:rFonts w:ascii="Times New Roman" w:hAnsi="Times New Roman"/>
                <w:sz w:val="22"/>
                <w:szCs w:val="22"/>
              </w:rPr>
              <w:t>augmentation</w:t>
            </w:r>
          </w:p>
          <w:p w14:paraId="14C57A33" w14:textId="77777777" w:rsidR="00736657" w:rsidRPr="00AB48D2" w:rsidRDefault="00736657" w:rsidP="00957DAC">
            <w:pPr>
              <w:spacing w:after="0" w:line="242" w:lineRule="auto"/>
              <w:ind w:left="360" w:right="360"/>
              <w:jc w:val="both"/>
              <w:rPr>
                <w:rFonts w:ascii="Times New Roman" w:hAnsi="Times New Roman"/>
                <w:sz w:val="22"/>
                <w:szCs w:val="22"/>
              </w:rPr>
            </w:pPr>
            <w:r w:rsidRPr="00AB48D2">
              <w:rPr>
                <w:rFonts w:ascii="Times New Roman" w:hAnsi="Times New Roman"/>
                <w:sz w:val="22"/>
                <w:szCs w:val="22"/>
              </w:rPr>
              <w:t>techniques within deep</w:t>
            </w:r>
            <w:r w:rsidRPr="00AB48D2">
              <w:rPr>
                <w:rFonts w:ascii="Times New Roman" w:hAnsi="Times New Roman"/>
                <w:spacing w:val="-67"/>
                <w:sz w:val="22"/>
                <w:szCs w:val="22"/>
              </w:rPr>
              <w:t xml:space="preserve"> </w:t>
            </w:r>
            <w:r w:rsidRPr="00AB48D2">
              <w:rPr>
                <w:rFonts w:ascii="Times New Roman" w:hAnsi="Times New Roman"/>
                <w:sz w:val="22"/>
                <w:szCs w:val="22"/>
              </w:rPr>
              <w:t>learning</w:t>
            </w:r>
          </w:p>
          <w:p w14:paraId="76EDA521" w14:textId="77777777" w:rsidR="00736657" w:rsidRPr="00AB48D2" w:rsidRDefault="00736657" w:rsidP="00957DAC">
            <w:pPr>
              <w:spacing w:after="0" w:line="317" w:lineRule="auto"/>
              <w:ind w:left="360" w:right="360"/>
              <w:rPr>
                <w:sz w:val="22"/>
                <w:szCs w:val="22"/>
              </w:rPr>
            </w:pPr>
            <w:r w:rsidRPr="00AB48D2">
              <w:rPr>
                <w:rFonts w:ascii="Times New Roman" w:hAnsi="Times New Roman"/>
                <w:sz w:val="22"/>
                <w:szCs w:val="22"/>
              </w:rPr>
              <w:t>methodologies.</w:t>
            </w:r>
          </w:p>
        </w:tc>
      </w:tr>
      <w:tr w:rsidR="00736657" w14:paraId="225AA201" w14:textId="77777777" w:rsidTr="00A732D8">
        <w:trPr>
          <w:trHeight w:val="2203"/>
        </w:trPr>
        <w:tc>
          <w:tcPr>
            <w:tcW w:w="106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8CFE1D8" w14:textId="77777777" w:rsidR="00736657" w:rsidRPr="00AB48D2" w:rsidRDefault="00736657" w:rsidP="00957DAC">
            <w:pPr>
              <w:spacing w:after="0" w:line="311" w:lineRule="auto"/>
              <w:ind w:left="360" w:right="360"/>
              <w:rPr>
                <w:sz w:val="22"/>
                <w:szCs w:val="22"/>
              </w:rPr>
            </w:pPr>
            <w:r w:rsidRPr="00AB48D2">
              <w:rPr>
                <w:rFonts w:ascii="Times New Roman" w:hAnsi="Times New Roman"/>
                <w:sz w:val="22"/>
                <w:szCs w:val="22"/>
              </w:rPr>
              <w:t>5</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A17D850" w14:textId="77777777" w:rsidR="00736657" w:rsidRPr="00AB48D2" w:rsidRDefault="00736657" w:rsidP="00957DAC">
            <w:pPr>
              <w:spacing w:after="0"/>
              <w:ind w:left="360" w:right="360"/>
              <w:rPr>
                <w:sz w:val="22"/>
                <w:szCs w:val="22"/>
              </w:rPr>
            </w:pPr>
            <w:r w:rsidRPr="00D4400D">
              <w:rPr>
                <w:rFonts w:ascii="Times New Roman" w:hAnsi="Times New Roman"/>
                <w:color w:val="000000"/>
                <w:sz w:val="22"/>
                <w:szCs w:val="22"/>
              </w:rPr>
              <w:t>Turr, A.O. and Keyles, A.Y.</w:t>
            </w:r>
          </w:p>
        </w:tc>
        <w:tc>
          <w:tcPr>
            <w:tcW w:w="13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FD23B6B" w14:textId="77777777" w:rsidR="00736657" w:rsidRPr="00AB48D2" w:rsidRDefault="00736657" w:rsidP="00957DAC">
            <w:pPr>
              <w:spacing w:after="0" w:line="311" w:lineRule="auto"/>
              <w:ind w:left="360" w:right="360"/>
              <w:rPr>
                <w:sz w:val="22"/>
                <w:szCs w:val="22"/>
              </w:rPr>
            </w:pPr>
            <w:r w:rsidRPr="00AB48D2">
              <w:rPr>
                <w:rFonts w:ascii="Times New Roman" w:hAnsi="Times New Roman"/>
                <w:sz w:val="22"/>
                <w:szCs w:val="22"/>
              </w:rPr>
              <w:t>202</w:t>
            </w:r>
            <w:r>
              <w:rPr>
                <w:rFonts w:ascii="Times New Roman" w:hAnsi="Times New Roman"/>
                <w:sz w:val="22"/>
                <w:szCs w:val="22"/>
              </w:rPr>
              <w:t>1</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F3E6736" w14:textId="77777777" w:rsidR="00736657" w:rsidRPr="00AB48D2" w:rsidRDefault="00736657" w:rsidP="00957DAC">
            <w:pPr>
              <w:spacing w:after="0"/>
              <w:ind w:left="360" w:right="360"/>
              <w:jc w:val="both"/>
              <w:rPr>
                <w:rFonts w:ascii="Times New Roman" w:hAnsi="Times New Roman"/>
                <w:sz w:val="22"/>
                <w:szCs w:val="22"/>
              </w:rPr>
            </w:pPr>
            <w:r w:rsidRPr="00AB48D2">
              <w:rPr>
                <w:rFonts w:ascii="Times New Roman" w:hAnsi="Times New Roman"/>
                <w:sz w:val="22"/>
                <w:szCs w:val="22"/>
              </w:rPr>
              <w:t>Dynamic</w:t>
            </w:r>
            <w:r w:rsidRPr="00AB48D2">
              <w:rPr>
                <w:rFonts w:ascii="Times New Roman" w:hAnsi="Times New Roman"/>
                <w:spacing w:val="1"/>
                <w:sz w:val="22"/>
                <w:szCs w:val="22"/>
              </w:rPr>
              <w:t xml:space="preserve"> </w:t>
            </w:r>
            <w:r w:rsidRPr="00AB48D2">
              <w:rPr>
                <w:rFonts w:ascii="Times New Roman" w:hAnsi="Times New Roman"/>
                <w:sz w:val="22"/>
                <w:szCs w:val="22"/>
              </w:rPr>
              <w:t>hand</w:t>
            </w:r>
            <w:r w:rsidRPr="00AB48D2">
              <w:rPr>
                <w:rFonts w:ascii="Times New Roman" w:hAnsi="Times New Roman"/>
                <w:spacing w:val="1"/>
                <w:sz w:val="22"/>
                <w:szCs w:val="22"/>
              </w:rPr>
              <w:t xml:space="preserve"> </w:t>
            </w:r>
            <w:r w:rsidRPr="00AB48D2">
              <w:rPr>
                <w:rFonts w:ascii="Times New Roman" w:hAnsi="Times New Roman"/>
                <w:sz w:val="22"/>
                <w:szCs w:val="22"/>
              </w:rPr>
              <w:t>gestures</w:t>
            </w:r>
            <w:r w:rsidRPr="00AB48D2">
              <w:rPr>
                <w:rFonts w:ascii="Times New Roman" w:hAnsi="Times New Roman"/>
                <w:spacing w:val="1"/>
                <w:sz w:val="22"/>
                <w:szCs w:val="22"/>
              </w:rPr>
              <w:t xml:space="preserve"> </w:t>
            </w:r>
            <w:r w:rsidRPr="00AB48D2">
              <w:rPr>
                <w:rFonts w:ascii="Times New Roman" w:hAnsi="Times New Roman"/>
                <w:sz w:val="22"/>
                <w:szCs w:val="22"/>
              </w:rPr>
              <w:t>are</w:t>
            </w:r>
            <w:r w:rsidRPr="00AB48D2">
              <w:rPr>
                <w:rFonts w:ascii="Times New Roman" w:hAnsi="Times New Roman"/>
                <w:spacing w:val="-67"/>
                <w:sz w:val="22"/>
                <w:szCs w:val="22"/>
              </w:rPr>
              <w:t xml:space="preserve"> </w:t>
            </w:r>
            <w:r w:rsidRPr="00AB48D2">
              <w:rPr>
                <w:rFonts w:ascii="Times New Roman" w:hAnsi="Times New Roman"/>
                <w:sz w:val="22"/>
                <w:szCs w:val="22"/>
              </w:rPr>
              <w:t>classified using a straightforward</w:t>
            </w:r>
            <w:r w:rsidRPr="00AB48D2">
              <w:rPr>
                <w:rFonts w:ascii="Times New Roman" w:hAnsi="Times New Roman"/>
                <w:spacing w:val="1"/>
                <w:sz w:val="22"/>
                <w:szCs w:val="22"/>
              </w:rPr>
              <w:t xml:space="preserve"> </w:t>
            </w:r>
            <w:r w:rsidRPr="00AB48D2">
              <w:rPr>
                <w:rFonts w:ascii="Times New Roman" w:hAnsi="Times New Roman"/>
                <w:sz w:val="22"/>
                <w:szCs w:val="22"/>
              </w:rPr>
              <w:t>and</w:t>
            </w:r>
            <w:r w:rsidRPr="00AB48D2">
              <w:rPr>
                <w:rFonts w:ascii="Times New Roman" w:hAnsi="Times New Roman"/>
                <w:spacing w:val="2"/>
                <w:sz w:val="22"/>
                <w:szCs w:val="22"/>
              </w:rPr>
              <w:t xml:space="preserve"> </w:t>
            </w:r>
            <w:r w:rsidRPr="00AB48D2">
              <w:rPr>
                <w:rFonts w:ascii="Times New Roman" w:hAnsi="Times New Roman"/>
                <w:sz w:val="22"/>
                <w:szCs w:val="22"/>
              </w:rPr>
              <w:t>rapid</w:t>
            </w:r>
            <w:r w:rsidRPr="00AB48D2">
              <w:rPr>
                <w:rFonts w:ascii="Times New Roman" w:hAnsi="Times New Roman"/>
                <w:spacing w:val="1"/>
                <w:sz w:val="22"/>
                <w:szCs w:val="22"/>
              </w:rPr>
              <w:t xml:space="preserve"> </w:t>
            </w:r>
            <w:r w:rsidRPr="00AB48D2">
              <w:rPr>
                <w:rFonts w:ascii="Times New Roman" w:hAnsi="Times New Roman"/>
                <w:sz w:val="22"/>
                <w:szCs w:val="22"/>
              </w:rPr>
              <w:t>motion</w:t>
            </w:r>
            <w:r w:rsidRPr="00AB48D2">
              <w:rPr>
                <w:rFonts w:ascii="Times New Roman" w:hAnsi="Times New Roman"/>
                <w:spacing w:val="1"/>
                <w:sz w:val="22"/>
                <w:szCs w:val="22"/>
              </w:rPr>
              <w:t xml:space="preserve"> </w:t>
            </w:r>
            <w:r w:rsidRPr="00AB48D2">
              <w:rPr>
                <w:rFonts w:ascii="Times New Roman" w:hAnsi="Times New Roman"/>
                <w:sz w:val="22"/>
                <w:szCs w:val="22"/>
              </w:rPr>
              <w:t>history</w:t>
            </w:r>
            <w:r w:rsidRPr="00AB48D2">
              <w:rPr>
                <w:rFonts w:ascii="Times New Roman" w:hAnsi="Times New Roman"/>
                <w:spacing w:val="1"/>
                <w:sz w:val="22"/>
                <w:szCs w:val="22"/>
              </w:rPr>
              <w:t xml:space="preserve"> </w:t>
            </w:r>
            <w:r w:rsidRPr="00AB48D2">
              <w:rPr>
                <w:rFonts w:ascii="Times New Roman" w:hAnsi="Times New Roman"/>
                <w:sz w:val="22"/>
                <w:szCs w:val="22"/>
              </w:rPr>
              <w:t>image-</w:t>
            </w:r>
          </w:p>
          <w:p w14:paraId="480A7FD2" w14:textId="77777777" w:rsidR="00736657" w:rsidRPr="00AB48D2" w:rsidRDefault="00736657" w:rsidP="00957DAC">
            <w:pPr>
              <w:spacing w:after="0" w:line="315" w:lineRule="auto"/>
              <w:ind w:left="360" w:right="360"/>
              <w:rPr>
                <w:sz w:val="22"/>
                <w:szCs w:val="22"/>
              </w:rPr>
            </w:pPr>
            <w:r w:rsidRPr="00AB48D2">
              <w:rPr>
                <w:rFonts w:ascii="Times New Roman" w:hAnsi="Times New Roman"/>
                <w:sz w:val="22"/>
                <w:szCs w:val="22"/>
                <w:shd w:val="clear" w:color="auto" w:fill="F7F7F8"/>
              </w:rPr>
              <w:t>based</w:t>
            </w:r>
            <w:r w:rsidRPr="00AB48D2">
              <w:rPr>
                <w:rFonts w:ascii="Times New Roman" w:hAnsi="Times New Roman"/>
                <w:spacing w:val="1"/>
                <w:sz w:val="22"/>
                <w:szCs w:val="22"/>
                <w:shd w:val="clear" w:color="auto" w:fill="F7F7F8"/>
              </w:rPr>
              <w:t xml:space="preserve"> </w:t>
            </w:r>
            <w:r w:rsidRPr="00AB48D2">
              <w:rPr>
                <w:rFonts w:ascii="Times New Roman" w:hAnsi="Times New Roman"/>
                <w:sz w:val="22"/>
                <w:szCs w:val="22"/>
                <w:shd w:val="clear" w:color="auto" w:fill="F7F7F8"/>
              </w:rPr>
              <w:t>approach.</w:t>
            </w:r>
            <w:r>
              <w:rPr>
                <w:rFonts w:ascii="Times New Roman" w:hAnsi="Times New Roman"/>
                <w:sz w:val="22"/>
                <w:szCs w:val="22"/>
                <w:shd w:val="clear" w:color="auto" w:fill="F7F7F8"/>
              </w:rPr>
              <w:t>[5]</w:t>
            </w:r>
          </w:p>
        </w:tc>
        <w:tc>
          <w:tcPr>
            <w:tcW w:w="2919" w:type="dxa"/>
            <w:tcBorders>
              <w:top w:val="single" w:sz="4" w:space="0" w:color="000000"/>
              <w:left w:val="single" w:sz="4" w:space="0" w:color="000000"/>
              <w:bottom w:val="single" w:sz="4" w:space="0" w:color="000000"/>
              <w:right w:val="single" w:sz="6" w:space="0" w:color="000000"/>
            </w:tcBorders>
            <w:shd w:val="clear" w:color="000000" w:fill="FFFFFF"/>
            <w:tcMar>
              <w:left w:w="10" w:type="dxa"/>
              <w:right w:w="10" w:type="dxa"/>
            </w:tcMar>
          </w:tcPr>
          <w:p w14:paraId="55D68935" w14:textId="77777777" w:rsidR="00736657" w:rsidRPr="00AB48D2" w:rsidRDefault="00736657" w:rsidP="00957DAC">
            <w:pPr>
              <w:spacing w:after="0"/>
              <w:ind w:left="360" w:right="360"/>
              <w:rPr>
                <w:sz w:val="22"/>
                <w:szCs w:val="22"/>
              </w:rPr>
            </w:pPr>
            <w:r w:rsidRPr="00AB48D2">
              <w:rPr>
                <w:rFonts w:ascii="Times New Roman" w:hAnsi="Times New Roman"/>
                <w:sz w:val="22"/>
                <w:szCs w:val="22"/>
              </w:rPr>
              <w:t>Using</w:t>
            </w:r>
            <w:r w:rsidRPr="00AB48D2">
              <w:rPr>
                <w:rFonts w:ascii="Times New Roman" w:hAnsi="Times New Roman"/>
                <w:spacing w:val="60"/>
                <w:sz w:val="22"/>
                <w:szCs w:val="22"/>
              </w:rPr>
              <w:t xml:space="preserve"> </w:t>
            </w:r>
            <w:r w:rsidRPr="00AB48D2">
              <w:rPr>
                <w:rFonts w:ascii="Times New Roman" w:hAnsi="Times New Roman"/>
                <w:sz w:val="22"/>
                <w:szCs w:val="22"/>
              </w:rPr>
              <w:t>low</w:t>
            </w:r>
            <w:r w:rsidRPr="00AB48D2">
              <w:rPr>
                <w:rFonts w:ascii="Times New Roman" w:hAnsi="Times New Roman"/>
                <w:spacing w:val="58"/>
                <w:sz w:val="22"/>
                <w:szCs w:val="22"/>
              </w:rPr>
              <w:t xml:space="preserve"> </w:t>
            </w:r>
            <w:r w:rsidRPr="00AB48D2">
              <w:rPr>
                <w:rFonts w:ascii="Times New Roman" w:hAnsi="Times New Roman"/>
                <w:sz w:val="22"/>
                <w:szCs w:val="22"/>
              </w:rPr>
              <w:t>complexity</w:t>
            </w:r>
            <w:r w:rsidRPr="00AB48D2">
              <w:rPr>
                <w:rFonts w:ascii="Times New Roman" w:hAnsi="Times New Roman"/>
                <w:spacing w:val="-67"/>
                <w:sz w:val="22"/>
                <w:szCs w:val="22"/>
              </w:rPr>
              <w:t xml:space="preserve"> </w:t>
            </w:r>
            <w:r w:rsidRPr="00AB48D2">
              <w:rPr>
                <w:rFonts w:ascii="Times New Roman" w:hAnsi="Times New Roman"/>
                <w:sz w:val="22"/>
                <w:szCs w:val="22"/>
              </w:rPr>
              <w:t>algorithms.</w:t>
            </w:r>
          </w:p>
        </w:tc>
      </w:tr>
      <w:tr w:rsidR="00736657" w14:paraId="1577D800" w14:textId="77777777" w:rsidTr="00A732D8">
        <w:tc>
          <w:tcPr>
            <w:tcW w:w="106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A05BB7C" w14:textId="77777777" w:rsidR="00736657" w:rsidRPr="00AB48D2" w:rsidRDefault="00736657" w:rsidP="00957DAC">
            <w:pPr>
              <w:spacing w:after="0" w:line="311" w:lineRule="auto"/>
              <w:ind w:left="363" w:right="363"/>
              <w:rPr>
                <w:rFonts w:ascii="Times New Roman" w:hAnsi="Times New Roman"/>
                <w:sz w:val="22"/>
                <w:szCs w:val="22"/>
              </w:rPr>
            </w:pPr>
            <w:r>
              <w:rPr>
                <w:rFonts w:ascii="Times New Roman" w:hAnsi="Times New Roman"/>
                <w:sz w:val="22"/>
                <w:szCs w:val="22"/>
              </w:rPr>
              <w:t>6</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8F64397" w14:textId="77777777" w:rsidR="00736657" w:rsidRPr="00D4400D" w:rsidRDefault="00736657" w:rsidP="00957DAC">
            <w:pPr>
              <w:suppressAutoHyphens/>
              <w:spacing w:after="0"/>
              <w:ind w:left="363" w:right="363"/>
              <w:jc w:val="both"/>
              <w:textAlignment w:val="top"/>
              <w:outlineLvl w:val="0"/>
              <w:rPr>
                <w:rFonts w:ascii="Times New Roman" w:hAnsi="Times New Roman"/>
                <w:color w:val="000000"/>
                <w:sz w:val="22"/>
                <w:szCs w:val="22"/>
              </w:rPr>
            </w:pPr>
            <w:r w:rsidRPr="00D4400D">
              <w:rPr>
                <w:rFonts w:ascii="Times New Roman" w:hAnsi="Times New Roman"/>
                <w:kern w:val="36"/>
                <w:szCs w:val="24"/>
                <w:lang w:val="en-US"/>
              </w:rPr>
              <w:t>Segmentation</w:t>
            </w:r>
            <w:r w:rsidRPr="00D4400D">
              <w:rPr>
                <w:rFonts w:ascii="Times New Roman" w:hAnsi="Times New Roman"/>
                <w:color w:val="000000"/>
                <w:sz w:val="22"/>
                <w:szCs w:val="22"/>
              </w:rPr>
              <w:t xml:space="preserve"> </w:t>
            </w:r>
            <w:r w:rsidRPr="00D4400D">
              <w:rPr>
                <w:rFonts w:ascii="Times New Roman" w:hAnsi="Times New Roman"/>
                <w:color w:val="000000"/>
                <w:sz w:val="22"/>
                <w:szCs w:val="22"/>
                <w:lang w:val="en-US"/>
              </w:rPr>
              <w:t>Zhi-hua Chen,</w:t>
            </w:r>
            <w:r w:rsidRPr="00D4400D">
              <w:rPr>
                <w:rFonts w:ascii="Times New Roman" w:hAnsi="Times New Roman"/>
                <w:color w:val="000000"/>
                <w:sz w:val="22"/>
                <w:szCs w:val="22"/>
                <w:vertAlign w:val="superscript"/>
                <w:lang w:val="en-US"/>
              </w:rPr>
              <w:t>1</w:t>
            </w:r>
            <w:r w:rsidRPr="00D4400D">
              <w:rPr>
                <w:rFonts w:ascii="Times New Roman" w:hAnsi="Times New Roman"/>
                <w:color w:val="000000"/>
                <w:sz w:val="22"/>
                <w:szCs w:val="22"/>
                <w:lang w:val="en-US"/>
              </w:rPr>
              <w:t>Jung-Tae Kim,</w:t>
            </w:r>
            <w:r w:rsidRPr="00D4400D">
              <w:rPr>
                <w:rFonts w:ascii="Times New Roman" w:hAnsi="Times New Roman"/>
                <w:color w:val="000000"/>
                <w:sz w:val="22"/>
                <w:szCs w:val="22"/>
                <w:vertAlign w:val="superscript"/>
                <w:lang w:val="en-US"/>
              </w:rPr>
              <w:t>1</w:t>
            </w:r>
            <w:r w:rsidRPr="00D4400D">
              <w:rPr>
                <w:rFonts w:ascii="Times New Roman" w:hAnsi="Times New Roman"/>
                <w:bCs/>
                <w:color w:val="000000"/>
                <w:sz w:val="22"/>
                <w:szCs w:val="22"/>
                <w:lang w:val="en-US"/>
              </w:rPr>
              <w:t>Jianning Liang</w:t>
            </w:r>
            <w:r w:rsidRPr="00D4400D">
              <w:rPr>
                <w:rFonts w:ascii="Times New Roman" w:hAnsi="Times New Roman"/>
                <w:color w:val="000000"/>
                <w:sz w:val="22"/>
                <w:szCs w:val="22"/>
                <w:lang w:val="en-US"/>
              </w:rPr>
              <w:t>,</w:t>
            </w:r>
            <w:r w:rsidRPr="00D4400D">
              <w:rPr>
                <w:rFonts w:ascii="Times New Roman" w:hAnsi="Times New Roman"/>
                <w:color w:val="000000"/>
                <w:sz w:val="22"/>
                <w:szCs w:val="22"/>
                <w:vertAlign w:val="superscript"/>
                <w:lang w:val="en-US"/>
              </w:rPr>
              <w:t>1</w:t>
            </w:r>
            <w:r w:rsidRPr="00D4400D">
              <w:rPr>
                <w:rFonts w:ascii="Times New Roman" w:hAnsi="Times New Roman"/>
                <w:color w:val="000000"/>
                <w:sz w:val="22"/>
                <w:szCs w:val="22"/>
                <w:lang w:val="en-US"/>
              </w:rPr>
              <w:t>Jing Zhang,</w:t>
            </w:r>
            <w:r w:rsidRPr="00D4400D">
              <w:rPr>
                <w:rFonts w:ascii="Times New Roman" w:hAnsi="Times New Roman"/>
                <w:color w:val="000000"/>
                <w:sz w:val="22"/>
                <w:szCs w:val="22"/>
                <w:vertAlign w:val="superscript"/>
                <w:lang w:val="en-US"/>
              </w:rPr>
              <w:t>1,2</w:t>
            </w:r>
            <w:r w:rsidRPr="00D4400D">
              <w:rPr>
                <w:rFonts w:ascii="Times New Roman" w:hAnsi="Times New Roman"/>
                <w:color w:val="000000"/>
                <w:sz w:val="22"/>
                <w:szCs w:val="22"/>
                <w:lang w:val="en-US"/>
              </w:rPr>
              <w:t>and </w:t>
            </w:r>
            <w:r w:rsidRPr="00D4400D">
              <w:rPr>
                <w:rFonts w:ascii="Times New Roman" w:hAnsi="Times New Roman"/>
                <w:bCs/>
                <w:color w:val="000000"/>
                <w:sz w:val="22"/>
                <w:szCs w:val="22"/>
                <w:lang w:val="en-US"/>
              </w:rPr>
              <w:t>Yu-Bo Yuan</w:t>
            </w:r>
            <w:r w:rsidRPr="00D4400D">
              <w:rPr>
                <w:rFonts w:ascii="Times New Roman" w:hAnsi="Times New Roman"/>
                <w:color w:val="000000"/>
                <w:sz w:val="22"/>
                <w:szCs w:val="22"/>
                <w:vertAlign w:val="superscript"/>
                <w:lang w:val="en-US"/>
              </w:rPr>
              <w:t>1</w:t>
            </w:r>
          </w:p>
          <w:p w14:paraId="3A8BAC88" w14:textId="77777777" w:rsidR="00736657" w:rsidRPr="00D4400D" w:rsidRDefault="00736657" w:rsidP="00957DAC">
            <w:pPr>
              <w:spacing w:after="0"/>
              <w:ind w:left="363" w:right="363"/>
              <w:rPr>
                <w:rFonts w:ascii="Times New Roman" w:hAnsi="Times New Roman"/>
                <w:color w:val="000000"/>
                <w:sz w:val="22"/>
                <w:szCs w:val="22"/>
              </w:rPr>
            </w:pPr>
          </w:p>
        </w:tc>
        <w:tc>
          <w:tcPr>
            <w:tcW w:w="13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B66AB7C" w14:textId="77777777" w:rsidR="00736657" w:rsidRPr="00AB48D2" w:rsidRDefault="00736657" w:rsidP="00957DAC">
            <w:pPr>
              <w:spacing w:after="0" w:line="311" w:lineRule="auto"/>
              <w:ind w:left="363" w:right="363"/>
              <w:rPr>
                <w:rFonts w:ascii="Times New Roman" w:hAnsi="Times New Roman"/>
                <w:sz w:val="22"/>
                <w:szCs w:val="22"/>
              </w:rPr>
            </w:pPr>
            <w:r>
              <w:rPr>
                <w:rFonts w:ascii="Times New Roman" w:hAnsi="Times New Roman"/>
                <w:sz w:val="22"/>
                <w:szCs w:val="22"/>
              </w:rPr>
              <w:t>2022</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CCD71DD" w14:textId="77777777" w:rsidR="00736657" w:rsidRPr="00AB48D2" w:rsidRDefault="00736657" w:rsidP="00957DAC">
            <w:pPr>
              <w:spacing w:after="0"/>
              <w:ind w:left="363" w:right="363"/>
              <w:jc w:val="both"/>
              <w:rPr>
                <w:rFonts w:ascii="Times New Roman" w:hAnsi="Times New Roman"/>
                <w:sz w:val="22"/>
                <w:szCs w:val="22"/>
              </w:rPr>
            </w:pPr>
            <w:r w:rsidRPr="00D4400D">
              <w:rPr>
                <w:rFonts w:ascii="Times New Roman" w:hAnsi="Times New Roman"/>
                <w:kern w:val="36"/>
                <w:szCs w:val="24"/>
                <w:lang w:val="en-US"/>
              </w:rPr>
              <w:t>Real-Time Hand Gesture Recognition Using Finger Segmentation</w:t>
            </w:r>
            <w:r>
              <w:rPr>
                <w:rFonts w:ascii="Times New Roman" w:hAnsi="Times New Roman"/>
                <w:kern w:val="36"/>
                <w:szCs w:val="24"/>
                <w:lang w:val="en-US"/>
              </w:rPr>
              <w:t>[6]</w:t>
            </w:r>
          </w:p>
        </w:tc>
        <w:tc>
          <w:tcPr>
            <w:tcW w:w="2919" w:type="dxa"/>
            <w:tcBorders>
              <w:top w:val="single" w:sz="4" w:space="0" w:color="000000"/>
              <w:left w:val="single" w:sz="4" w:space="0" w:color="000000"/>
              <w:bottom w:val="single" w:sz="4" w:space="0" w:color="000000"/>
              <w:right w:val="single" w:sz="6" w:space="0" w:color="000000"/>
            </w:tcBorders>
            <w:shd w:val="clear" w:color="000000" w:fill="FFFFFF"/>
            <w:tcMar>
              <w:left w:w="10" w:type="dxa"/>
              <w:right w:w="10" w:type="dxa"/>
            </w:tcMar>
          </w:tcPr>
          <w:p w14:paraId="0095FF82" w14:textId="77777777" w:rsidR="00736657" w:rsidRPr="00736657" w:rsidRDefault="00736657" w:rsidP="00957DAC">
            <w:pPr>
              <w:ind w:left="363" w:right="363"/>
            </w:pPr>
            <w:r w:rsidRPr="00736657">
              <w:t>Experimental results demonstrate remarkable accuracy, with an average recognition rate exceeding 90% across a range of gestures</w:t>
            </w:r>
          </w:p>
        </w:tc>
      </w:tr>
      <w:tr w:rsidR="00736657" w14:paraId="2689BDFF" w14:textId="77777777" w:rsidTr="00A732D8">
        <w:tc>
          <w:tcPr>
            <w:tcW w:w="106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1A62D34" w14:textId="77777777" w:rsidR="00736657" w:rsidRPr="00AB48D2" w:rsidRDefault="00736657" w:rsidP="00957DAC">
            <w:pPr>
              <w:spacing w:after="0" w:line="311" w:lineRule="auto"/>
              <w:ind w:left="363" w:right="363"/>
              <w:rPr>
                <w:rFonts w:ascii="Times New Roman" w:hAnsi="Times New Roman"/>
                <w:sz w:val="22"/>
                <w:szCs w:val="22"/>
              </w:rPr>
            </w:pPr>
            <w:r>
              <w:rPr>
                <w:rFonts w:ascii="Times New Roman" w:hAnsi="Times New Roman"/>
                <w:sz w:val="22"/>
                <w:szCs w:val="22"/>
              </w:rPr>
              <w:t>7</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F20E185" w14:textId="77777777" w:rsidR="00736657" w:rsidRPr="00736657" w:rsidRDefault="007579FA" w:rsidP="00957DAC">
            <w:pPr>
              <w:ind w:left="363" w:right="363"/>
            </w:pPr>
            <w:hyperlink r:id="rId12" w:history="1">
              <w:r w:rsidR="00736657" w:rsidRPr="00736657">
                <w:rPr>
                  <w:rStyle w:val="Hyperlink"/>
                  <w:color w:val="auto"/>
                  <w:u w:val="none"/>
                </w:rPr>
                <w:t>M. Oudah</w:t>
              </w:r>
            </w:hyperlink>
            <w:r w:rsidR="00736657" w:rsidRPr="00736657">
              <w:t>, </w:t>
            </w:r>
            <w:hyperlink r:id="rId13" w:history="1">
              <w:r w:rsidR="00736657" w:rsidRPr="00736657">
                <w:rPr>
                  <w:rStyle w:val="Hyperlink"/>
                  <w:color w:val="auto"/>
                  <w:u w:val="none"/>
                </w:rPr>
                <w:t>A. Al-Naji</w:t>
              </w:r>
            </w:hyperlink>
            <w:r w:rsidR="00736657" w:rsidRPr="00736657">
              <w:t>, </w:t>
            </w:r>
            <w:hyperlink r:id="rId14" w:history="1">
              <w:r w:rsidR="00736657" w:rsidRPr="00736657">
                <w:rPr>
                  <w:rStyle w:val="Hyperlink"/>
                  <w:color w:val="auto"/>
                  <w:u w:val="none"/>
                </w:rPr>
                <w:t>J. Chahl</w:t>
              </w:r>
            </w:hyperlink>
          </w:p>
        </w:tc>
        <w:tc>
          <w:tcPr>
            <w:tcW w:w="13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B78814C" w14:textId="77777777" w:rsidR="00736657" w:rsidRPr="00AB48D2" w:rsidRDefault="00736657" w:rsidP="00957DAC">
            <w:pPr>
              <w:spacing w:after="0" w:line="311" w:lineRule="auto"/>
              <w:ind w:left="363" w:right="363"/>
              <w:rPr>
                <w:rFonts w:ascii="Times New Roman" w:hAnsi="Times New Roman"/>
                <w:sz w:val="22"/>
                <w:szCs w:val="22"/>
              </w:rPr>
            </w:pPr>
            <w:r>
              <w:rPr>
                <w:rFonts w:ascii="Times New Roman" w:hAnsi="Times New Roman"/>
                <w:sz w:val="22"/>
                <w:szCs w:val="22"/>
              </w:rPr>
              <w:t>2022</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90517D4" w14:textId="77777777" w:rsidR="00736657" w:rsidRPr="00AB48D2" w:rsidRDefault="00736657" w:rsidP="00957DAC">
            <w:pPr>
              <w:spacing w:after="0"/>
              <w:ind w:left="363" w:right="363"/>
              <w:jc w:val="both"/>
              <w:rPr>
                <w:rFonts w:ascii="Times New Roman" w:hAnsi="Times New Roman"/>
                <w:sz w:val="22"/>
                <w:szCs w:val="22"/>
              </w:rPr>
            </w:pPr>
            <w:r w:rsidRPr="00D4400D">
              <w:rPr>
                <w:rFonts w:ascii="Times New Roman" w:hAnsi="Times New Roman"/>
                <w:sz w:val="22"/>
                <w:szCs w:val="22"/>
              </w:rPr>
              <w:t>Hand Gesture Recognition Based on Computer Vision</w:t>
            </w:r>
            <w:r>
              <w:rPr>
                <w:rFonts w:ascii="Times New Roman" w:hAnsi="Times New Roman"/>
                <w:sz w:val="22"/>
                <w:szCs w:val="22"/>
              </w:rPr>
              <w:t>[7]</w:t>
            </w:r>
          </w:p>
        </w:tc>
        <w:tc>
          <w:tcPr>
            <w:tcW w:w="2919" w:type="dxa"/>
            <w:tcBorders>
              <w:top w:val="single" w:sz="4" w:space="0" w:color="000000"/>
              <w:left w:val="single" w:sz="4" w:space="0" w:color="000000"/>
              <w:bottom w:val="single" w:sz="4" w:space="0" w:color="000000"/>
              <w:right w:val="single" w:sz="6" w:space="0" w:color="000000"/>
            </w:tcBorders>
            <w:shd w:val="clear" w:color="000000" w:fill="FFFFFF"/>
            <w:tcMar>
              <w:left w:w="10" w:type="dxa"/>
              <w:right w:w="10" w:type="dxa"/>
            </w:tcMar>
          </w:tcPr>
          <w:p w14:paraId="736FE3F9" w14:textId="77777777" w:rsidR="00736657" w:rsidRPr="00AB48D2" w:rsidRDefault="00736657" w:rsidP="00957DAC">
            <w:pPr>
              <w:spacing w:after="0"/>
              <w:ind w:left="363" w:right="363"/>
              <w:rPr>
                <w:rFonts w:ascii="Times New Roman" w:hAnsi="Times New Roman"/>
                <w:sz w:val="22"/>
                <w:szCs w:val="22"/>
              </w:rPr>
            </w:pPr>
            <w:r w:rsidRPr="00736657">
              <w:t>Through extensive experimentation, the proposed method demonstrates superior performance compared to existing solutions, achieving a recognition accuracy surpassing 95% across multiple gesture categories</w:t>
            </w:r>
            <w:r>
              <w:rPr>
                <w:rFonts w:ascii="Segoe UI" w:hAnsi="Segoe UI" w:cs="Segoe UI"/>
                <w:color w:val="0D0D0D"/>
                <w:shd w:val="clear" w:color="auto" w:fill="FFFFFF"/>
              </w:rPr>
              <w:t>.</w:t>
            </w:r>
          </w:p>
        </w:tc>
      </w:tr>
      <w:tr w:rsidR="00A732D8" w14:paraId="4F0F0EEE" w14:textId="77777777" w:rsidTr="00A732D8">
        <w:tc>
          <w:tcPr>
            <w:tcW w:w="106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D4AA0E7" w14:textId="77777777" w:rsidR="00736657" w:rsidRDefault="00736657" w:rsidP="00957DAC">
            <w:pPr>
              <w:spacing w:after="0" w:line="311" w:lineRule="auto"/>
              <w:ind w:left="363" w:right="363"/>
              <w:rPr>
                <w:rFonts w:ascii="Times New Roman" w:hAnsi="Times New Roman"/>
                <w:sz w:val="22"/>
                <w:szCs w:val="22"/>
              </w:rPr>
            </w:pPr>
            <w:r>
              <w:rPr>
                <w:rFonts w:ascii="Times New Roman" w:hAnsi="Times New Roman"/>
                <w:sz w:val="22"/>
                <w:szCs w:val="22"/>
              </w:rPr>
              <w:t>8</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30B796A" w14:textId="77777777" w:rsidR="00736657" w:rsidRPr="00D4400D" w:rsidRDefault="00736657" w:rsidP="00957DAC">
            <w:pPr>
              <w:suppressAutoHyphens/>
              <w:spacing w:after="0"/>
              <w:ind w:left="363" w:right="363"/>
              <w:jc w:val="both"/>
              <w:textAlignment w:val="top"/>
              <w:outlineLvl w:val="0"/>
              <w:rPr>
                <w:rFonts w:ascii="Times New Roman" w:hAnsi="Times New Roman"/>
                <w:color w:val="000000"/>
                <w:sz w:val="22"/>
                <w:szCs w:val="22"/>
              </w:rPr>
            </w:pPr>
            <w:r w:rsidRPr="00D4400D">
              <w:rPr>
                <w:rFonts w:ascii="Times New Roman" w:hAnsi="Times New Roman"/>
              </w:rPr>
              <w:t>Gagandeep Singh Narula , Aniket Singh Rawat.</w:t>
            </w:r>
          </w:p>
          <w:p w14:paraId="6A3D9386" w14:textId="77777777" w:rsidR="00736657" w:rsidRPr="00736657" w:rsidRDefault="00736657" w:rsidP="00957DAC">
            <w:pPr>
              <w:ind w:left="363" w:right="363"/>
            </w:pPr>
          </w:p>
        </w:tc>
        <w:tc>
          <w:tcPr>
            <w:tcW w:w="13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51687A" w14:textId="77777777" w:rsidR="00736657" w:rsidRPr="00AB48D2" w:rsidRDefault="00736657" w:rsidP="00957DAC">
            <w:pPr>
              <w:spacing w:after="0" w:line="311" w:lineRule="auto"/>
              <w:ind w:left="363" w:right="363"/>
              <w:rPr>
                <w:rFonts w:ascii="Times New Roman" w:hAnsi="Times New Roman"/>
                <w:sz w:val="22"/>
                <w:szCs w:val="22"/>
              </w:rPr>
            </w:pPr>
            <w:r>
              <w:rPr>
                <w:rFonts w:ascii="Times New Roman" w:hAnsi="Times New Roman"/>
                <w:sz w:val="22"/>
                <w:szCs w:val="22"/>
              </w:rPr>
              <w:t>2022</w:t>
            </w:r>
          </w:p>
        </w:tc>
        <w:tc>
          <w:tcPr>
            <w:tcW w:w="28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921F745" w14:textId="77777777" w:rsidR="00736657" w:rsidRPr="00D4400D" w:rsidRDefault="00736657" w:rsidP="00957DAC">
            <w:pPr>
              <w:spacing w:after="0"/>
              <w:ind w:left="363" w:right="363"/>
              <w:jc w:val="both"/>
              <w:rPr>
                <w:rFonts w:ascii="Times New Roman" w:hAnsi="Times New Roman"/>
                <w:sz w:val="22"/>
                <w:szCs w:val="22"/>
              </w:rPr>
            </w:pPr>
            <w:r w:rsidRPr="00D4400D">
              <w:rPr>
                <w:rFonts w:ascii="Times New Roman" w:hAnsi="Times New Roman"/>
              </w:rPr>
              <w:t>Enhanced Hand Gesture Recognition System</w:t>
            </w:r>
            <w:r>
              <w:rPr>
                <w:rFonts w:ascii="Times New Roman" w:hAnsi="Times New Roman"/>
              </w:rPr>
              <w:t>[8]</w:t>
            </w:r>
          </w:p>
        </w:tc>
        <w:tc>
          <w:tcPr>
            <w:tcW w:w="2919" w:type="dxa"/>
            <w:tcBorders>
              <w:top w:val="single" w:sz="4" w:space="0" w:color="000000"/>
              <w:left w:val="single" w:sz="4" w:space="0" w:color="000000"/>
              <w:bottom w:val="single" w:sz="4" w:space="0" w:color="000000"/>
              <w:right w:val="single" w:sz="6" w:space="0" w:color="000000"/>
            </w:tcBorders>
            <w:shd w:val="clear" w:color="000000" w:fill="FFFFFF"/>
            <w:tcMar>
              <w:left w:w="10" w:type="dxa"/>
              <w:right w:w="10" w:type="dxa"/>
            </w:tcMar>
          </w:tcPr>
          <w:p w14:paraId="571801EF" w14:textId="77777777" w:rsidR="00736657" w:rsidRPr="00736657" w:rsidRDefault="00736657" w:rsidP="00957DAC">
            <w:pPr>
              <w:ind w:left="363" w:right="363"/>
            </w:pPr>
            <w:r w:rsidRPr="00736657">
              <w:t>Through a combination of advanced signal processing techniques and machine learning algorithms, their system achieves superior accuracy in gesture classification tasks.</w:t>
            </w:r>
          </w:p>
        </w:tc>
      </w:tr>
    </w:tbl>
    <w:p w14:paraId="71CCB33F" w14:textId="77777777" w:rsidR="00A205F1" w:rsidRDefault="00A205F1" w:rsidP="00A205F1">
      <w:pPr>
        <w:pStyle w:val="MainText"/>
        <w:ind w:firstLine="0"/>
      </w:pPr>
    </w:p>
    <w:p w14:paraId="550574CB" w14:textId="77777777" w:rsidR="00A205F1" w:rsidRDefault="00A205F1" w:rsidP="00A205F1">
      <w:pPr>
        <w:pStyle w:val="MainText"/>
        <w:ind w:firstLine="0"/>
      </w:pPr>
    </w:p>
    <w:p w14:paraId="4D5E61CB" w14:textId="01BBA8F4" w:rsidR="00A205F1" w:rsidRDefault="00A732D8" w:rsidP="00A205F1">
      <w:pPr>
        <w:pStyle w:val="MainText"/>
        <w:ind w:firstLine="0"/>
      </w:pPr>
      <w:r w:rsidRPr="00A732D8">
        <w:rPr>
          <w:b/>
          <w:bCs/>
        </w:rPr>
        <w:t>Table 1 .</w:t>
      </w:r>
      <w:r>
        <w:t xml:space="preserve"> Literature Review</w:t>
      </w:r>
    </w:p>
    <w:p w14:paraId="68D2B9B3" w14:textId="77777777" w:rsidR="00A732D8" w:rsidRDefault="00A732D8" w:rsidP="00A205F1">
      <w:pPr>
        <w:pStyle w:val="MainText"/>
        <w:ind w:firstLine="0"/>
      </w:pPr>
    </w:p>
    <w:p w14:paraId="38DA7E9D" w14:textId="77777777" w:rsidR="00A205F1" w:rsidRDefault="00A205F1" w:rsidP="00A205F1">
      <w:pPr>
        <w:pStyle w:val="MainText"/>
        <w:ind w:firstLine="0"/>
      </w:pPr>
    </w:p>
    <w:p w14:paraId="31382D05" w14:textId="77777777" w:rsidR="00A205F1" w:rsidRPr="00A205F1" w:rsidRDefault="00A205F1" w:rsidP="00A205F1">
      <w:pPr>
        <w:tabs>
          <w:tab w:val="left" w:pos="1500"/>
          <w:tab w:val="left" w:pos="1501"/>
        </w:tabs>
        <w:spacing w:before="62" w:after="0"/>
        <w:ind w:left="360" w:right="360"/>
        <w:rPr>
          <w:rFonts w:ascii="Times New Roman" w:hAnsi="Times New Roman"/>
          <w:b/>
          <w:sz w:val="22"/>
          <w:szCs w:val="22"/>
        </w:rPr>
      </w:pPr>
      <w:r w:rsidRPr="00A205F1">
        <w:rPr>
          <w:b/>
          <w:sz w:val="22"/>
          <w:szCs w:val="22"/>
        </w:rPr>
        <w:t xml:space="preserve">3 </w:t>
      </w:r>
      <w:r w:rsidRPr="00A205F1">
        <w:rPr>
          <w:rFonts w:ascii="Times New Roman" w:hAnsi="Times New Roman"/>
          <w:b/>
          <w:spacing w:val="-1"/>
          <w:sz w:val="22"/>
          <w:szCs w:val="22"/>
        </w:rPr>
        <w:t>Architecture</w:t>
      </w:r>
    </w:p>
    <w:p w14:paraId="75A2A593" w14:textId="77777777" w:rsidR="002149A2" w:rsidRDefault="002149A2" w:rsidP="00A205F1">
      <w:pPr>
        <w:pStyle w:val="MainText"/>
        <w:ind w:firstLine="0"/>
        <w:rPr>
          <w:noProof/>
          <w:lang w:val="en-US"/>
        </w:rPr>
      </w:pPr>
    </w:p>
    <w:p w14:paraId="14DCAFB7" w14:textId="414F2F9D" w:rsidR="002149A2" w:rsidRPr="003D30CC" w:rsidRDefault="003D30CC" w:rsidP="003D30CC">
      <w:pPr>
        <w:spacing w:after="3" w:line="258" w:lineRule="auto"/>
        <w:jc w:val="center"/>
        <w:rPr>
          <w:noProof/>
          <w:sz w:val="22"/>
          <w:szCs w:val="22"/>
          <w:lang w:val="en-US"/>
        </w:rPr>
      </w:pPr>
      <w:r>
        <w:rPr>
          <w:rFonts w:ascii="Times New Roman" w:hAnsi="Times New Roman"/>
          <w:noProof/>
          <w:sz w:val="22"/>
          <w:szCs w:val="22"/>
          <w:lang w:val="en-US"/>
        </w:rPr>
        <mc:AlternateContent>
          <mc:Choice Requires="wps">
            <w:drawing>
              <wp:anchor distT="0" distB="0" distL="114300" distR="114300" simplePos="0" relativeHeight="251669504" behindDoc="0" locked="0" layoutInCell="1" allowOverlap="1" wp14:anchorId="15E26F4E" wp14:editId="133115C6">
                <wp:simplePos x="0" y="0"/>
                <wp:positionH relativeFrom="column">
                  <wp:posOffset>4261654</wp:posOffset>
                </wp:positionH>
                <wp:positionV relativeFrom="paragraph">
                  <wp:posOffset>105563</wp:posOffset>
                </wp:positionV>
                <wp:extent cx="0" cy="381964"/>
                <wp:effectExtent l="0" t="0" r="19050" b="37465"/>
                <wp:wrapNone/>
                <wp:docPr id="13" name="Straight Connector 13"/>
                <wp:cNvGraphicFramePr/>
                <a:graphic xmlns:a="http://schemas.openxmlformats.org/drawingml/2006/main">
                  <a:graphicData uri="http://schemas.microsoft.com/office/word/2010/wordprocessingShape">
                    <wps:wsp>
                      <wps:cNvCnPr/>
                      <wps:spPr>
                        <a:xfrm>
                          <a:off x="0" y="0"/>
                          <a:ext cx="0" cy="3819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6AB76" id="Straight Connector 1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55pt,8.3pt" to="335.55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" strokecolor="#156082 [3204]" strokeweight=".5pt">
                <v:stroke joinstyle="miter"/>
              </v:line>
            </w:pict>
          </mc:Fallback>
        </mc:AlternateContent>
      </w:r>
      <w:r>
        <w:rPr>
          <w:rFonts w:ascii="Times New Roman" w:hAnsi="Times New Roman"/>
          <w:noProof/>
          <w:sz w:val="22"/>
          <w:szCs w:val="22"/>
          <w:lang w:val="en-US"/>
        </w:rPr>
        <mc:AlternateContent>
          <mc:Choice Requires="wps">
            <w:drawing>
              <wp:anchor distT="0" distB="0" distL="114300" distR="114300" simplePos="0" relativeHeight="251668480" behindDoc="0" locked="0" layoutInCell="1" allowOverlap="1" wp14:anchorId="610E3A83" wp14:editId="5B54EC51">
                <wp:simplePos x="0" y="0"/>
                <wp:positionH relativeFrom="column">
                  <wp:posOffset>777674</wp:posOffset>
                </wp:positionH>
                <wp:positionV relativeFrom="paragraph">
                  <wp:posOffset>82413</wp:posOffset>
                </wp:positionV>
                <wp:extent cx="0" cy="347241"/>
                <wp:effectExtent l="0" t="0" r="19050" b="34290"/>
                <wp:wrapNone/>
                <wp:docPr id="12" name="Straight Connector 12"/>
                <wp:cNvGraphicFramePr/>
                <a:graphic xmlns:a="http://schemas.openxmlformats.org/drawingml/2006/main">
                  <a:graphicData uri="http://schemas.microsoft.com/office/word/2010/wordprocessingShape">
                    <wps:wsp>
                      <wps:cNvCnPr/>
                      <wps:spPr>
                        <a:xfrm>
                          <a:off x="0" y="0"/>
                          <a:ext cx="0" cy="3472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39ECD1" id="Straight Connector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1.25pt,6.5pt" to="61.2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" strokecolor="#156082 [3204]" strokeweight=".5pt">
                <v:stroke joinstyle="miter"/>
              </v:line>
            </w:pict>
          </mc:Fallback>
        </mc:AlternateContent>
      </w:r>
      <w:r>
        <w:rPr>
          <w:rFonts w:ascii="Times New Roman" w:hAnsi="Times New Roman"/>
          <w:noProof/>
          <w:sz w:val="22"/>
          <w:szCs w:val="22"/>
          <w:lang w:val="en-US"/>
        </w:rPr>
        <mc:AlternateContent>
          <mc:Choice Requires="wps">
            <w:drawing>
              <wp:anchor distT="0" distB="0" distL="114300" distR="114300" simplePos="0" relativeHeight="251666432" behindDoc="0" locked="0" layoutInCell="1" allowOverlap="1" wp14:anchorId="730129A1" wp14:editId="1B4CA445">
                <wp:simplePos x="0" y="0"/>
                <wp:positionH relativeFrom="column">
                  <wp:posOffset>766098</wp:posOffset>
                </wp:positionH>
                <wp:positionV relativeFrom="paragraph">
                  <wp:posOffset>47689</wp:posOffset>
                </wp:positionV>
                <wp:extent cx="1376962" cy="11575"/>
                <wp:effectExtent l="0" t="0" r="13970" b="26670"/>
                <wp:wrapNone/>
                <wp:docPr id="10" name="Straight Connector 10"/>
                <wp:cNvGraphicFramePr/>
                <a:graphic xmlns:a="http://schemas.openxmlformats.org/drawingml/2006/main">
                  <a:graphicData uri="http://schemas.microsoft.com/office/word/2010/wordprocessingShape">
                    <wps:wsp>
                      <wps:cNvCnPr/>
                      <wps:spPr>
                        <a:xfrm flipH="1">
                          <a:off x="0" y="0"/>
                          <a:ext cx="1376962" cy="1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741E2" id="Straight Connector 10"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3pt,3.75pt" to="168.7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" strokecolor="#156082 [3204]" strokeweight=".5pt">
                <v:stroke joinstyle="miter"/>
              </v:line>
            </w:pict>
          </mc:Fallback>
        </mc:AlternateContent>
      </w:r>
      <w:r>
        <w:rPr>
          <w:rFonts w:ascii="Times New Roman" w:hAnsi="Times New Roman"/>
          <w:noProof/>
          <w:sz w:val="22"/>
          <w:szCs w:val="22"/>
          <w:lang w:val="en-US"/>
        </w:rPr>
        <mc:AlternateContent>
          <mc:Choice Requires="wps">
            <w:drawing>
              <wp:anchor distT="0" distB="0" distL="114300" distR="114300" simplePos="0" relativeHeight="251667456" behindDoc="0" locked="0" layoutInCell="1" allowOverlap="1" wp14:anchorId="409FCF86" wp14:editId="3F9326AE">
                <wp:simplePos x="0" y="0"/>
                <wp:positionH relativeFrom="column">
                  <wp:posOffset>2837967</wp:posOffset>
                </wp:positionH>
                <wp:positionV relativeFrom="paragraph">
                  <wp:posOffset>82413</wp:posOffset>
                </wp:positionV>
                <wp:extent cx="1446835" cy="11575"/>
                <wp:effectExtent l="0" t="0" r="20320" b="26670"/>
                <wp:wrapNone/>
                <wp:docPr id="11" name="Straight Connector 11"/>
                <wp:cNvGraphicFramePr/>
                <a:graphic xmlns:a="http://schemas.openxmlformats.org/drawingml/2006/main">
                  <a:graphicData uri="http://schemas.microsoft.com/office/word/2010/wordprocessingShape">
                    <wps:wsp>
                      <wps:cNvCnPr/>
                      <wps:spPr>
                        <a:xfrm>
                          <a:off x="0" y="0"/>
                          <a:ext cx="1446835" cy="1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DA813"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45pt,6.5pt" to="337.3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" strokecolor="#156082 [3204]" strokeweight=".5pt">
                <v:stroke joinstyle="miter"/>
              </v:line>
            </w:pict>
          </mc:Fallback>
        </mc:AlternateContent>
      </w:r>
      <w:r w:rsidRPr="003D30CC">
        <w:rPr>
          <w:rFonts w:ascii="Times New Roman" w:hAnsi="Times New Roman"/>
          <w:sz w:val="22"/>
          <w:szCs w:val="22"/>
        </w:rPr>
        <w:t>2D Game</w:t>
      </w:r>
      <w:r>
        <w:rPr>
          <w:rFonts w:ascii="Times New Roman" w:hAnsi="Times New Roman"/>
          <w:sz w:val="22"/>
          <w:szCs w:val="22"/>
        </w:rPr>
        <w:t xml:space="preserve"> </w:t>
      </w:r>
    </w:p>
    <w:p w14:paraId="4D305A2B" w14:textId="49918881" w:rsidR="002149A2" w:rsidRDefault="002149A2" w:rsidP="00A205F1">
      <w:pPr>
        <w:spacing w:after="3" w:line="258" w:lineRule="auto"/>
        <w:ind w:left="-5"/>
        <w:rPr>
          <w:noProof/>
          <w:lang w:val="en-US"/>
        </w:rPr>
      </w:pPr>
    </w:p>
    <w:p w14:paraId="584A6481" w14:textId="77777777" w:rsidR="003D30CC" w:rsidRDefault="003D30CC" w:rsidP="00A205F1">
      <w:pPr>
        <w:spacing w:after="3" w:line="258" w:lineRule="auto"/>
        <w:ind w:left="-5"/>
        <w:rPr>
          <w:noProof/>
          <w:lang w:val="en-US"/>
        </w:rPr>
      </w:pPr>
      <w:r>
        <w:rPr>
          <w:noProof/>
          <w:lang w:val="en-US"/>
        </w:rPr>
        <w:t xml:space="preserve">       </w:t>
      </w:r>
    </w:p>
    <w:p w14:paraId="6F65B1AA" w14:textId="202895D7" w:rsidR="002149A2" w:rsidRDefault="003D30CC" w:rsidP="00A205F1">
      <w:pPr>
        <w:spacing w:after="3" w:line="258" w:lineRule="auto"/>
        <w:ind w:left="-5"/>
        <w:rPr>
          <w:noProof/>
          <w:lang w:val="en-US"/>
        </w:rPr>
      </w:pPr>
      <w:r>
        <w:rPr>
          <w:noProof/>
          <w:lang w:val="en-US"/>
        </w:rPr>
        <w:t xml:space="preserve">        Gesture Recognition                                                  Voice Recognition</w:t>
      </w:r>
    </w:p>
    <w:p w14:paraId="3395FB44" w14:textId="1A662DFD" w:rsidR="003D30CC" w:rsidRDefault="003D30CC" w:rsidP="00A205F1">
      <w:pPr>
        <w:spacing w:after="3" w:line="258" w:lineRule="auto"/>
        <w:ind w:left="-5"/>
        <w:rPr>
          <w:noProof/>
          <w:lang w:val="en-US"/>
        </w:rPr>
      </w:pPr>
      <w:r>
        <w:rPr>
          <w:noProof/>
          <w:lang w:val="en-US"/>
        </w:rPr>
        <mc:AlternateContent>
          <mc:Choice Requires="wps">
            <w:drawing>
              <wp:anchor distT="0" distB="0" distL="114300" distR="114300" simplePos="0" relativeHeight="251673600" behindDoc="0" locked="0" layoutInCell="1" allowOverlap="1" wp14:anchorId="5CFEF87C" wp14:editId="2114D8DB">
                <wp:simplePos x="0" y="0"/>
                <wp:positionH relativeFrom="column">
                  <wp:posOffset>4261654</wp:posOffset>
                </wp:positionH>
                <wp:positionV relativeFrom="paragraph">
                  <wp:posOffset>77703</wp:posOffset>
                </wp:positionV>
                <wp:extent cx="0" cy="497695"/>
                <wp:effectExtent l="0" t="0" r="19050" b="36195"/>
                <wp:wrapNone/>
                <wp:docPr id="17" name="Straight Connector 17"/>
                <wp:cNvGraphicFramePr/>
                <a:graphic xmlns:a="http://schemas.openxmlformats.org/drawingml/2006/main">
                  <a:graphicData uri="http://schemas.microsoft.com/office/word/2010/wordprocessingShape">
                    <wps:wsp>
                      <wps:cNvCnPr/>
                      <wps:spPr>
                        <a:xfrm>
                          <a:off x="0" y="0"/>
                          <a:ext cx="0" cy="4976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62CAC3" id="Straight Connector 1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35.55pt,6.1pt" to="335.5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" strokecolor="#156082 [3204]" strokeweight=".5pt">
                <v:stroke joinstyle="miter"/>
              </v:line>
            </w:pict>
          </mc:Fallback>
        </mc:AlternateContent>
      </w:r>
      <w:r>
        <w:rPr>
          <w:noProof/>
          <w:lang w:val="en-US"/>
        </w:rPr>
        <mc:AlternateContent>
          <mc:Choice Requires="wps">
            <w:drawing>
              <wp:anchor distT="0" distB="0" distL="114300" distR="114300" simplePos="0" relativeHeight="251672576" behindDoc="0" locked="0" layoutInCell="1" allowOverlap="1" wp14:anchorId="2EAA6B16" wp14:editId="0895FAD6">
                <wp:simplePos x="0" y="0"/>
                <wp:positionH relativeFrom="column">
                  <wp:posOffset>812398</wp:posOffset>
                </wp:positionH>
                <wp:positionV relativeFrom="paragraph">
                  <wp:posOffset>77703</wp:posOffset>
                </wp:positionV>
                <wp:extent cx="1724628" cy="474546"/>
                <wp:effectExtent l="0" t="0" r="28575" b="20955"/>
                <wp:wrapNone/>
                <wp:docPr id="16" name="Straight Connector 16"/>
                <wp:cNvGraphicFramePr/>
                <a:graphic xmlns:a="http://schemas.openxmlformats.org/drawingml/2006/main">
                  <a:graphicData uri="http://schemas.microsoft.com/office/word/2010/wordprocessingShape">
                    <wps:wsp>
                      <wps:cNvCnPr/>
                      <wps:spPr>
                        <a:xfrm>
                          <a:off x="0" y="0"/>
                          <a:ext cx="1724628" cy="4745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7808BA" id="Straight Connector 1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63.95pt,6.1pt" to="199.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" strokecolor="#156082 [3204]" strokeweight=".5pt">
                <v:stroke joinstyle="miter"/>
              </v:line>
            </w:pict>
          </mc:Fallback>
        </mc:AlternateContent>
      </w:r>
      <w:r>
        <w:rPr>
          <w:noProof/>
          <w:lang w:val="en-US"/>
        </w:rPr>
        <mc:AlternateContent>
          <mc:Choice Requires="wps">
            <w:drawing>
              <wp:anchor distT="0" distB="0" distL="114300" distR="114300" simplePos="0" relativeHeight="251671552" behindDoc="0" locked="0" layoutInCell="1" allowOverlap="1" wp14:anchorId="381269F6" wp14:editId="23CEF3CF">
                <wp:simplePos x="0" y="0"/>
                <wp:positionH relativeFrom="column">
                  <wp:posOffset>800349</wp:posOffset>
                </wp:positionH>
                <wp:positionV relativeFrom="paragraph">
                  <wp:posOffset>66128</wp:posOffset>
                </wp:positionV>
                <wp:extent cx="637082" cy="509286"/>
                <wp:effectExtent l="0" t="0" r="29845" b="24130"/>
                <wp:wrapNone/>
                <wp:docPr id="15" name="Straight Connector 15"/>
                <wp:cNvGraphicFramePr/>
                <a:graphic xmlns:a="http://schemas.openxmlformats.org/drawingml/2006/main">
                  <a:graphicData uri="http://schemas.microsoft.com/office/word/2010/wordprocessingShape">
                    <wps:wsp>
                      <wps:cNvCnPr/>
                      <wps:spPr>
                        <a:xfrm>
                          <a:off x="0" y="0"/>
                          <a:ext cx="637082" cy="5092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69FF4D" id="Straight Connector 1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63pt,5.2pt" to="113.1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" strokecolor="#156082 [3204]" strokeweight=".5pt">
                <v:stroke joinstyle="miter"/>
              </v:line>
            </w:pict>
          </mc:Fallback>
        </mc:AlternateContent>
      </w:r>
      <w:r>
        <w:rPr>
          <w:noProof/>
          <w:lang w:val="en-US"/>
        </w:rPr>
        <mc:AlternateContent>
          <mc:Choice Requires="wps">
            <w:drawing>
              <wp:anchor distT="0" distB="0" distL="114300" distR="114300" simplePos="0" relativeHeight="251670528" behindDoc="0" locked="0" layoutInCell="1" allowOverlap="1" wp14:anchorId="01BA65AC" wp14:editId="1B440BBD">
                <wp:simplePos x="0" y="0"/>
                <wp:positionH relativeFrom="column">
                  <wp:posOffset>407284</wp:posOffset>
                </wp:positionH>
                <wp:positionV relativeFrom="paragraph">
                  <wp:posOffset>42979</wp:posOffset>
                </wp:positionV>
                <wp:extent cx="393539" cy="509286"/>
                <wp:effectExtent l="0" t="0" r="26035" b="24130"/>
                <wp:wrapNone/>
                <wp:docPr id="14" name="Straight Connector 14"/>
                <wp:cNvGraphicFramePr/>
                <a:graphic xmlns:a="http://schemas.openxmlformats.org/drawingml/2006/main">
                  <a:graphicData uri="http://schemas.microsoft.com/office/word/2010/wordprocessingShape">
                    <wps:wsp>
                      <wps:cNvCnPr/>
                      <wps:spPr>
                        <a:xfrm flipH="1">
                          <a:off x="0" y="0"/>
                          <a:ext cx="393539" cy="5092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E40826" id="Straight Connector 14"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32.05pt,3.4pt" to="63.0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" strokecolor="#156082 [3204]" strokeweight=".5pt">
                <v:stroke joinstyle="miter"/>
              </v:line>
            </w:pict>
          </mc:Fallback>
        </mc:AlternateContent>
      </w:r>
    </w:p>
    <w:p w14:paraId="4D25DD2F" w14:textId="40A33A0D" w:rsidR="003D30CC" w:rsidRDefault="003D30CC" w:rsidP="00A205F1">
      <w:pPr>
        <w:spacing w:after="3" w:line="258" w:lineRule="auto"/>
        <w:ind w:left="-5"/>
        <w:rPr>
          <w:noProof/>
          <w:lang w:val="en-US"/>
        </w:rPr>
      </w:pPr>
    </w:p>
    <w:p w14:paraId="50F6E6BA" w14:textId="0440B46C" w:rsidR="003D30CC" w:rsidRDefault="003D30CC" w:rsidP="00A205F1">
      <w:pPr>
        <w:spacing w:after="3" w:line="258" w:lineRule="auto"/>
        <w:ind w:left="-5"/>
        <w:rPr>
          <w:noProof/>
          <w:lang w:val="en-US"/>
        </w:rPr>
      </w:pPr>
    </w:p>
    <w:p w14:paraId="21CE350F" w14:textId="674A1D9B" w:rsidR="002149A2" w:rsidRDefault="000C1566" w:rsidP="003D30CC">
      <w:pPr>
        <w:spacing w:after="3" w:line="258" w:lineRule="auto"/>
        <w:ind w:left="1440"/>
        <w:rPr>
          <w:rFonts w:ascii="Calibri" w:eastAsia="Calibri" w:hAnsi="Calibri" w:cs="Calibri"/>
          <w:noProof/>
          <w:sz w:val="22"/>
          <w:lang w:val="en-US"/>
        </w:rPr>
      </w:pPr>
      <w:r>
        <w:rPr>
          <w:rFonts w:ascii="Calibri" w:eastAsia="Calibri" w:hAnsi="Calibri" w:cs="Calibri"/>
          <w:noProof/>
          <w:sz w:val="22"/>
          <w:lang w:val="en-US"/>
        </w:rPr>
        <w:drawing>
          <wp:anchor distT="0" distB="0" distL="114300" distR="114300" simplePos="0" relativeHeight="251665408" behindDoc="1" locked="0" layoutInCell="1" allowOverlap="1" wp14:anchorId="6CA4BFBF" wp14:editId="3996276A">
            <wp:simplePos x="0" y="0"/>
            <wp:positionH relativeFrom="column">
              <wp:posOffset>3890645</wp:posOffset>
            </wp:positionH>
            <wp:positionV relativeFrom="paragraph">
              <wp:posOffset>15875</wp:posOffset>
            </wp:positionV>
            <wp:extent cx="728980" cy="659130"/>
            <wp:effectExtent l="0" t="0" r="0" b="7620"/>
            <wp:wrapTight wrapText="bothSides">
              <wp:wrapPolygon edited="0">
                <wp:start x="0" y="0"/>
                <wp:lineTo x="0" y="21225"/>
                <wp:lineTo x="20885" y="21225"/>
                <wp:lineTo x="208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ice-transcription[1].png"/>
                    <pic:cNvPicPr/>
                  </pic:nvPicPr>
                  <pic:blipFill rotWithShape="1">
                    <a:blip r:embed="rId15">
                      <a:extLst>
                        <a:ext uri="{28A0092B-C50C-407E-A947-70E740481C1C}">
                          <a14:useLocalDpi xmlns:a14="http://schemas.microsoft.com/office/drawing/2010/main" val="0"/>
                        </a:ext>
                      </a:extLst>
                    </a:blip>
                    <a:srcRect l="6290" r="74625" b="15377"/>
                    <a:stretch/>
                  </pic:blipFill>
                  <pic:spPr bwMode="auto">
                    <a:xfrm>
                      <a:off x="0" y="0"/>
                      <a:ext cx="728980" cy="659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30CC">
        <w:rPr>
          <w:noProof/>
          <w:lang w:val="en-US"/>
        </w:rPr>
        <w:drawing>
          <wp:anchor distT="0" distB="0" distL="114300" distR="114300" simplePos="0" relativeHeight="251664384" behindDoc="1" locked="0" layoutInCell="1" allowOverlap="1" wp14:anchorId="08229F35" wp14:editId="78D0E3C1">
            <wp:simplePos x="0" y="0"/>
            <wp:positionH relativeFrom="page">
              <wp:posOffset>3298190</wp:posOffset>
            </wp:positionH>
            <wp:positionV relativeFrom="paragraph">
              <wp:posOffset>15875</wp:posOffset>
            </wp:positionV>
            <wp:extent cx="716915" cy="681355"/>
            <wp:effectExtent l="0" t="0" r="6985" b="4445"/>
            <wp:wrapTight wrapText="bothSides">
              <wp:wrapPolygon edited="0">
                <wp:start x="0" y="0"/>
                <wp:lineTo x="0" y="21137"/>
                <wp:lineTo x="21236" y="21137"/>
                <wp:lineTo x="212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40521_184429_c94b9ca4c6488f0e3e176fa250424ec0.jpg"/>
                    <pic:cNvPicPr/>
                  </pic:nvPicPr>
                  <pic:blipFill rotWithShape="1">
                    <a:blip r:embed="rId16" cstate="print">
                      <a:extLst>
                        <a:ext uri="{28A0092B-C50C-407E-A947-70E740481C1C}">
                          <a14:useLocalDpi xmlns:a14="http://schemas.microsoft.com/office/drawing/2010/main" val="0"/>
                        </a:ext>
                      </a:extLst>
                    </a:blip>
                    <a:srcRect l="47836" t="54425" r="39182" b="20169"/>
                    <a:stretch/>
                  </pic:blipFill>
                  <pic:spPr bwMode="auto">
                    <a:xfrm>
                      <a:off x="0" y="0"/>
                      <a:ext cx="716915" cy="681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30CC">
        <w:rPr>
          <w:rFonts w:ascii="Calibri" w:eastAsia="Calibri" w:hAnsi="Calibri" w:cs="Calibri"/>
          <w:noProof/>
          <w:sz w:val="22"/>
          <w:lang w:val="en-US"/>
        </w:rPr>
        <w:drawing>
          <wp:anchor distT="0" distB="0" distL="114300" distR="114300" simplePos="0" relativeHeight="251663360" behindDoc="1" locked="0" layoutInCell="1" allowOverlap="1" wp14:anchorId="61BD11CE" wp14:editId="2FE894C8">
            <wp:simplePos x="0" y="0"/>
            <wp:positionH relativeFrom="column">
              <wp:posOffset>1228725</wp:posOffset>
            </wp:positionH>
            <wp:positionV relativeFrom="paragraph">
              <wp:posOffset>15875</wp:posOffset>
            </wp:positionV>
            <wp:extent cx="740410" cy="728980"/>
            <wp:effectExtent l="0" t="0" r="2540" b="0"/>
            <wp:wrapTight wrapText="bothSides">
              <wp:wrapPolygon edited="0">
                <wp:start x="0" y="0"/>
                <wp:lineTo x="0" y="20885"/>
                <wp:lineTo x="21118" y="20885"/>
                <wp:lineTo x="2111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40521_184421_c94b9ca4c6488f0e3e176fa250424ec0.jpg"/>
                    <pic:cNvPicPr/>
                  </pic:nvPicPr>
                  <pic:blipFill rotWithShape="1">
                    <a:blip r:embed="rId17" cstate="print">
                      <a:extLst>
                        <a:ext uri="{28A0092B-C50C-407E-A947-70E740481C1C}">
                          <a14:useLocalDpi xmlns:a14="http://schemas.microsoft.com/office/drawing/2010/main" val="0"/>
                        </a:ext>
                      </a:extLst>
                    </a:blip>
                    <a:srcRect l="12804" t="4659" r="49441" b="34290"/>
                    <a:stretch/>
                  </pic:blipFill>
                  <pic:spPr bwMode="auto">
                    <a:xfrm>
                      <a:off x="0" y="0"/>
                      <a:ext cx="740410" cy="72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30CC">
        <w:rPr>
          <w:noProof/>
          <w:lang w:val="en-US"/>
        </w:rPr>
        <w:drawing>
          <wp:anchor distT="0" distB="0" distL="114300" distR="114300" simplePos="0" relativeHeight="251662336" behindDoc="1" locked="0" layoutInCell="1" allowOverlap="1" wp14:anchorId="6C87D3B4" wp14:editId="353F919E">
            <wp:simplePos x="0" y="0"/>
            <wp:positionH relativeFrom="margin">
              <wp:posOffset>233045</wp:posOffset>
            </wp:positionH>
            <wp:positionV relativeFrom="paragraph">
              <wp:posOffset>15875</wp:posOffset>
            </wp:positionV>
            <wp:extent cx="751840" cy="751840"/>
            <wp:effectExtent l="0" t="0" r="0" b="0"/>
            <wp:wrapTight wrapText="bothSides">
              <wp:wrapPolygon edited="0">
                <wp:start x="0" y="0"/>
                <wp:lineTo x="0" y="20797"/>
                <wp:lineTo x="20797" y="20797"/>
                <wp:lineTo x="207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40521_184413_c94b9ca4c6488f0e3e176fa250424ec0.jpg"/>
                    <pic:cNvPicPr/>
                  </pic:nvPicPr>
                  <pic:blipFill rotWithShape="1">
                    <a:blip r:embed="rId18" cstate="print">
                      <a:extLst>
                        <a:ext uri="{28A0092B-C50C-407E-A947-70E740481C1C}">
                          <a14:useLocalDpi xmlns:a14="http://schemas.microsoft.com/office/drawing/2010/main" val="0"/>
                        </a:ext>
                      </a:extLst>
                    </a:blip>
                    <a:srcRect l="4978" t="1" r="44518" b="31391"/>
                    <a:stretch/>
                  </pic:blipFill>
                  <pic:spPr bwMode="auto">
                    <a:xfrm>
                      <a:off x="0" y="0"/>
                      <a:ext cx="751840" cy="75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05F1">
        <w:rPr>
          <w:rFonts w:ascii="Times New Roman" w:hAnsi="Times New Roman"/>
          <w:sz w:val="28"/>
        </w:rPr>
        <w:t xml:space="preserve"> </w:t>
      </w:r>
      <w:r w:rsidR="002149A2">
        <w:rPr>
          <w:rFonts w:ascii="Calibri" w:eastAsia="Calibri" w:hAnsi="Calibri" w:cs="Calibri"/>
          <w:sz w:val="22"/>
        </w:rPr>
        <w:t xml:space="preserve">     </w:t>
      </w:r>
    </w:p>
    <w:p w14:paraId="56EB157D" w14:textId="7E47E813" w:rsidR="002149A2" w:rsidRDefault="002149A2" w:rsidP="00A205F1">
      <w:pPr>
        <w:spacing w:after="3" w:line="258" w:lineRule="auto"/>
        <w:ind w:left="-5"/>
        <w:rPr>
          <w:rFonts w:ascii="Calibri" w:eastAsia="Calibri" w:hAnsi="Calibri" w:cs="Calibri"/>
          <w:noProof/>
          <w:sz w:val="22"/>
          <w:lang w:val="en-US"/>
        </w:rPr>
      </w:pPr>
    </w:p>
    <w:p w14:paraId="7F54B850" w14:textId="30E142EF" w:rsidR="002149A2" w:rsidRDefault="002149A2" w:rsidP="00A205F1">
      <w:pPr>
        <w:spacing w:after="3" w:line="258" w:lineRule="auto"/>
        <w:ind w:left="-5"/>
        <w:rPr>
          <w:rFonts w:ascii="Calibri" w:eastAsia="Calibri" w:hAnsi="Calibri" w:cs="Calibri"/>
          <w:noProof/>
          <w:sz w:val="22"/>
          <w:lang w:val="en-US"/>
        </w:rPr>
      </w:pPr>
    </w:p>
    <w:p w14:paraId="7EA28ADB" w14:textId="4313A66E" w:rsidR="002149A2" w:rsidRDefault="002149A2" w:rsidP="00A205F1">
      <w:pPr>
        <w:spacing w:after="3" w:line="258" w:lineRule="auto"/>
        <w:ind w:left="-5"/>
        <w:rPr>
          <w:rFonts w:ascii="Calibri" w:eastAsia="Calibri" w:hAnsi="Calibri" w:cs="Calibri"/>
          <w:noProof/>
          <w:sz w:val="22"/>
          <w:lang w:val="en-US"/>
        </w:rPr>
      </w:pPr>
    </w:p>
    <w:p w14:paraId="4DB321E4" w14:textId="6D280FED" w:rsidR="002149A2" w:rsidRDefault="002149A2" w:rsidP="00A205F1">
      <w:pPr>
        <w:spacing w:after="3" w:line="258" w:lineRule="auto"/>
        <w:ind w:left="-5"/>
        <w:rPr>
          <w:noProof/>
          <w:lang w:val="en-US"/>
        </w:rPr>
      </w:pPr>
    </w:p>
    <w:p w14:paraId="525527D4" w14:textId="114A1725" w:rsidR="00A205F1" w:rsidRDefault="003D30CC" w:rsidP="003D30CC">
      <w:pPr>
        <w:spacing w:after="3" w:line="258" w:lineRule="auto"/>
        <w:ind w:left="-5"/>
      </w:pPr>
      <w:r>
        <w:rPr>
          <w:rFonts w:ascii="Calibri" w:eastAsia="Calibri" w:hAnsi="Calibri" w:cs="Calibri"/>
          <w:sz w:val="22"/>
        </w:rPr>
        <w:t xml:space="preserve">       </w:t>
      </w:r>
      <w:r>
        <w:t xml:space="preserve">Car running       </w:t>
      </w:r>
      <w:r w:rsidR="00A205F1">
        <w:t xml:space="preserve">Brakes applied    </w:t>
      </w:r>
      <w:r>
        <w:t xml:space="preserve"> </w:t>
      </w:r>
      <w:r w:rsidR="00E40314">
        <w:t>Exit Game</w:t>
      </w:r>
      <w:r w:rsidR="00A205F1">
        <w:t xml:space="preserve">       </w:t>
      </w:r>
      <w:r w:rsidR="00E40314">
        <w:t xml:space="preserve">      </w:t>
      </w:r>
      <w:r w:rsidR="002149A2">
        <w:t xml:space="preserve">            </w:t>
      </w:r>
      <w:r w:rsidR="00E40314">
        <w:t xml:space="preserve">StartGame        </w:t>
      </w:r>
      <w:r w:rsidR="00A205F1">
        <w:t xml:space="preserve"> </w:t>
      </w:r>
    </w:p>
    <w:p w14:paraId="27E5E0B6" w14:textId="77777777" w:rsidR="00A205F1" w:rsidRDefault="00A205F1" w:rsidP="00A205F1">
      <w:pPr>
        <w:spacing w:before="183" w:after="0"/>
        <w:ind w:right="360" w:firstLine="720"/>
        <w:rPr>
          <w:rFonts w:ascii="Times New Roman" w:hAnsi="Times New Roman"/>
          <w:sz w:val="22"/>
          <w:szCs w:val="22"/>
        </w:rPr>
      </w:pPr>
      <w:r w:rsidRPr="00A205F1">
        <w:rPr>
          <w:rFonts w:ascii="Times New Roman" w:hAnsi="Times New Roman"/>
          <w:b/>
          <w:sz w:val="22"/>
          <w:szCs w:val="22"/>
        </w:rPr>
        <w:t>Fig.</w:t>
      </w:r>
      <w:r w:rsidRPr="00A205F1">
        <w:rPr>
          <w:rFonts w:ascii="Times New Roman" w:hAnsi="Times New Roman"/>
          <w:b/>
          <w:spacing w:val="-5"/>
          <w:sz w:val="22"/>
          <w:szCs w:val="22"/>
        </w:rPr>
        <w:t xml:space="preserve"> </w:t>
      </w:r>
      <w:r w:rsidRPr="00A205F1">
        <w:rPr>
          <w:rFonts w:ascii="Times New Roman" w:hAnsi="Times New Roman"/>
          <w:b/>
          <w:sz w:val="22"/>
          <w:szCs w:val="22"/>
        </w:rPr>
        <w:t>1.1</w:t>
      </w:r>
      <w:r w:rsidRPr="00A205F1">
        <w:rPr>
          <w:rFonts w:ascii="Times New Roman" w:hAnsi="Times New Roman"/>
          <w:b/>
          <w:spacing w:val="-4"/>
          <w:sz w:val="22"/>
          <w:szCs w:val="22"/>
        </w:rPr>
        <w:t xml:space="preserve"> </w:t>
      </w:r>
      <w:r w:rsidRPr="00A205F1">
        <w:rPr>
          <w:rFonts w:ascii="Times New Roman" w:hAnsi="Times New Roman"/>
          <w:sz w:val="22"/>
          <w:szCs w:val="22"/>
        </w:rPr>
        <w:t>:</w:t>
      </w:r>
      <w:r w:rsidRPr="00A205F1">
        <w:rPr>
          <w:rFonts w:ascii="Times New Roman" w:hAnsi="Times New Roman"/>
          <w:spacing w:val="-7"/>
          <w:sz w:val="22"/>
          <w:szCs w:val="22"/>
        </w:rPr>
        <w:t xml:space="preserve"> </w:t>
      </w:r>
      <w:r w:rsidRPr="00A205F1">
        <w:rPr>
          <w:rFonts w:ascii="Times New Roman" w:hAnsi="Times New Roman"/>
          <w:sz w:val="22"/>
          <w:szCs w:val="22"/>
        </w:rPr>
        <w:t>Voice</w:t>
      </w:r>
      <w:r w:rsidRPr="00A205F1">
        <w:rPr>
          <w:rFonts w:ascii="Times New Roman" w:hAnsi="Times New Roman"/>
          <w:spacing w:val="-4"/>
          <w:sz w:val="22"/>
          <w:szCs w:val="22"/>
        </w:rPr>
        <w:t xml:space="preserve"> </w:t>
      </w:r>
      <w:r w:rsidRPr="00A205F1">
        <w:rPr>
          <w:rFonts w:ascii="Times New Roman" w:hAnsi="Times New Roman"/>
          <w:sz w:val="22"/>
          <w:szCs w:val="22"/>
        </w:rPr>
        <w:t>Recognition</w:t>
      </w:r>
      <w:r w:rsidRPr="00A205F1">
        <w:rPr>
          <w:rFonts w:ascii="Times New Roman" w:hAnsi="Times New Roman"/>
          <w:spacing w:val="-10"/>
          <w:sz w:val="22"/>
          <w:szCs w:val="22"/>
        </w:rPr>
        <w:t xml:space="preserve"> </w:t>
      </w:r>
      <w:r w:rsidRPr="00A205F1">
        <w:rPr>
          <w:rFonts w:ascii="Times New Roman" w:hAnsi="Times New Roman"/>
          <w:sz w:val="22"/>
          <w:szCs w:val="22"/>
        </w:rPr>
        <w:t>&amp;</w:t>
      </w:r>
      <w:r w:rsidRPr="00A205F1">
        <w:rPr>
          <w:rFonts w:ascii="Times New Roman" w:hAnsi="Times New Roman"/>
          <w:spacing w:val="-1"/>
          <w:sz w:val="22"/>
          <w:szCs w:val="22"/>
        </w:rPr>
        <w:t xml:space="preserve"> </w:t>
      </w:r>
      <w:r w:rsidRPr="00A205F1">
        <w:rPr>
          <w:rFonts w:ascii="Times New Roman" w:hAnsi="Times New Roman"/>
          <w:sz w:val="22"/>
          <w:szCs w:val="22"/>
        </w:rPr>
        <w:t>Hand</w:t>
      </w:r>
      <w:r w:rsidRPr="00A205F1">
        <w:rPr>
          <w:rFonts w:ascii="Times New Roman" w:hAnsi="Times New Roman"/>
          <w:spacing w:val="-4"/>
          <w:sz w:val="22"/>
          <w:szCs w:val="22"/>
        </w:rPr>
        <w:t xml:space="preserve"> </w:t>
      </w:r>
      <w:r w:rsidRPr="00A205F1">
        <w:rPr>
          <w:rFonts w:ascii="Times New Roman" w:hAnsi="Times New Roman"/>
          <w:sz w:val="22"/>
          <w:szCs w:val="22"/>
        </w:rPr>
        <w:t>Gesture</w:t>
      </w:r>
      <w:r w:rsidRPr="00A205F1">
        <w:rPr>
          <w:rFonts w:ascii="Times New Roman" w:hAnsi="Times New Roman"/>
          <w:spacing w:val="-4"/>
          <w:sz w:val="22"/>
          <w:szCs w:val="22"/>
        </w:rPr>
        <w:t xml:space="preserve"> </w:t>
      </w:r>
      <w:r w:rsidRPr="00A205F1">
        <w:rPr>
          <w:rFonts w:ascii="Times New Roman" w:hAnsi="Times New Roman"/>
          <w:sz w:val="22"/>
          <w:szCs w:val="22"/>
        </w:rPr>
        <w:t>Recognition</w:t>
      </w:r>
      <w:r w:rsidRPr="00A205F1">
        <w:rPr>
          <w:rFonts w:ascii="Times New Roman" w:hAnsi="Times New Roman"/>
          <w:spacing w:val="-5"/>
          <w:sz w:val="22"/>
          <w:szCs w:val="22"/>
        </w:rPr>
        <w:t xml:space="preserve"> </w:t>
      </w:r>
      <w:r w:rsidRPr="00A205F1">
        <w:rPr>
          <w:rFonts w:ascii="Times New Roman" w:hAnsi="Times New Roman"/>
          <w:sz w:val="22"/>
          <w:szCs w:val="22"/>
        </w:rPr>
        <w:t>System</w:t>
      </w:r>
    </w:p>
    <w:p w14:paraId="38EA60C9" w14:textId="77777777" w:rsidR="002074BD" w:rsidRPr="00A205F1" w:rsidRDefault="002074BD" w:rsidP="00A205F1">
      <w:pPr>
        <w:spacing w:before="183" w:after="0"/>
        <w:ind w:right="360" w:firstLine="720"/>
        <w:rPr>
          <w:rFonts w:ascii="Times New Roman" w:hAnsi="Times New Roman"/>
          <w:sz w:val="22"/>
          <w:szCs w:val="22"/>
        </w:rPr>
      </w:pPr>
    </w:p>
    <w:p w14:paraId="128FE17A" w14:textId="77777777" w:rsidR="00A205F1" w:rsidRDefault="00A205F1" w:rsidP="00A205F1">
      <w:pPr>
        <w:pStyle w:val="MainText"/>
        <w:ind w:firstLine="0"/>
      </w:pPr>
    </w:p>
    <w:p w14:paraId="34C9D2B9" w14:textId="77777777" w:rsidR="00A205F1" w:rsidRPr="00A205F1" w:rsidRDefault="00A205F1" w:rsidP="00A205F1">
      <w:pPr>
        <w:spacing w:after="0"/>
        <w:ind w:left="360" w:right="360"/>
        <w:jc w:val="both"/>
        <w:rPr>
          <w:rFonts w:ascii="Times New Roman" w:hAnsi="Times New Roman"/>
          <w:b/>
          <w:sz w:val="22"/>
          <w:szCs w:val="22"/>
        </w:rPr>
      </w:pPr>
      <w:r w:rsidRPr="00A205F1">
        <w:rPr>
          <w:rFonts w:ascii="Times New Roman" w:hAnsi="Times New Roman"/>
          <w:b/>
          <w:sz w:val="22"/>
          <w:szCs w:val="22"/>
        </w:rPr>
        <w:t>Step</w:t>
      </w:r>
      <w:r w:rsidRPr="00A205F1">
        <w:rPr>
          <w:rFonts w:ascii="Times New Roman" w:hAnsi="Times New Roman"/>
          <w:b/>
          <w:spacing w:val="-5"/>
          <w:sz w:val="22"/>
          <w:szCs w:val="22"/>
        </w:rPr>
        <w:t xml:space="preserve"> </w:t>
      </w:r>
      <w:r w:rsidRPr="00A205F1">
        <w:rPr>
          <w:rFonts w:ascii="Times New Roman" w:hAnsi="Times New Roman"/>
          <w:b/>
          <w:sz w:val="22"/>
          <w:szCs w:val="22"/>
        </w:rPr>
        <w:t>1-</w:t>
      </w:r>
      <w:r w:rsidRPr="00A205F1">
        <w:rPr>
          <w:rFonts w:ascii="Times New Roman" w:hAnsi="Times New Roman"/>
          <w:b/>
          <w:spacing w:val="-12"/>
          <w:sz w:val="22"/>
          <w:szCs w:val="22"/>
        </w:rPr>
        <w:t xml:space="preserve"> </w:t>
      </w:r>
      <w:r w:rsidRPr="00A205F1">
        <w:rPr>
          <w:rFonts w:ascii="Times New Roman" w:hAnsi="Times New Roman"/>
          <w:b/>
          <w:sz w:val="22"/>
          <w:szCs w:val="22"/>
        </w:rPr>
        <w:t>Voice</w:t>
      </w:r>
      <w:r w:rsidRPr="00A205F1">
        <w:rPr>
          <w:rFonts w:ascii="Times New Roman" w:hAnsi="Times New Roman"/>
          <w:b/>
          <w:spacing w:val="-8"/>
          <w:sz w:val="22"/>
          <w:szCs w:val="22"/>
        </w:rPr>
        <w:t xml:space="preserve"> </w:t>
      </w:r>
      <w:r w:rsidRPr="00A205F1">
        <w:rPr>
          <w:rFonts w:ascii="Times New Roman" w:hAnsi="Times New Roman"/>
          <w:b/>
          <w:sz w:val="22"/>
          <w:szCs w:val="22"/>
        </w:rPr>
        <w:t>recognition</w:t>
      </w:r>
      <w:r w:rsidRPr="00A205F1">
        <w:rPr>
          <w:rFonts w:ascii="Times New Roman" w:hAnsi="Times New Roman"/>
          <w:b/>
          <w:spacing w:val="-4"/>
          <w:sz w:val="22"/>
          <w:szCs w:val="22"/>
        </w:rPr>
        <w:t xml:space="preserve"> </w:t>
      </w:r>
      <w:r w:rsidRPr="00A205F1">
        <w:rPr>
          <w:rFonts w:ascii="Times New Roman" w:hAnsi="Times New Roman"/>
          <w:b/>
          <w:sz w:val="22"/>
          <w:szCs w:val="22"/>
        </w:rPr>
        <w:t>for</w:t>
      </w:r>
      <w:r w:rsidRPr="00A205F1">
        <w:rPr>
          <w:rFonts w:ascii="Times New Roman" w:hAnsi="Times New Roman"/>
          <w:b/>
          <w:spacing w:val="-13"/>
          <w:sz w:val="22"/>
          <w:szCs w:val="22"/>
        </w:rPr>
        <w:t xml:space="preserve"> </w:t>
      </w:r>
      <w:r w:rsidRPr="00A205F1">
        <w:rPr>
          <w:rFonts w:ascii="Times New Roman" w:hAnsi="Times New Roman"/>
          <w:b/>
          <w:sz w:val="22"/>
          <w:szCs w:val="22"/>
        </w:rPr>
        <w:t>starting</w:t>
      </w:r>
      <w:r w:rsidRPr="00A205F1">
        <w:rPr>
          <w:rFonts w:ascii="Times New Roman" w:hAnsi="Times New Roman"/>
          <w:b/>
          <w:spacing w:val="-5"/>
          <w:sz w:val="22"/>
          <w:szCs w:val="22"/>
        </w:rPr>
        <w:t xml:space="preserve"> </w:t>
      </w:r>
      <w:r w:rsidRPr="00A205F1">
        <w:rPr>
          <w:rFonts w:ascii="Times New Roman" w:hAnsi="Times New Roman"/>
          <w:b/>
          <w:sz w:val="22"/>
          <w:szCs w:val="22"/>
        </w:rPr>
        <w:t>and</w:t>
      </w:r>
      <w:r w:rsidRPr="00A205F1">
        <w:rPr>
          <w:rFonts w:ascii="Times New Roman" w:hAnsi="Times New Roman"/>
          <w:b/>
          <w:spacing w:val="-4"/>
          <w:sz w:val="22"/>
          <w:szCs w:val="22"/>
        </w:rPr>
        <w:t xml:space="preserve"> </w:t>
      </w:r>
      <w:r w:rsidRPr="00A205F1">
        <w:rPr>
          <w:rFonts w:ascii="Times New Roman" w:hAnsi="Times New Roman"/>
          <w:b/>
          <w:sz w:val="22"/>
          <w:szCs w:val="22"/>
        </w:rPr>
        <w:t>ending</w:t>
      </w:r>
      <w:r w:rsidRPr="00A205F1">
        <w:rPr>
          <w:rFonts w:ascii="Times New Roman" w:hAnsi="Times New Roman"/>
          <w:b/>
          <w:spacing w:val="-5"/>
          <w:sz w:val="22"/>
          <w:szCs w:val="22"/>
        </w:rPr>
        <w:t xml:space="preserve"> </w:t>
      </w:r>
      <w:r w:rsidRPr="00A205F1">
        <w:rPr>
          <w:rFonts w:ascii="Times New Roman" w:hAnsi="Times New Roman"/>
          <w:b/>
          <w:sz w:val="22"/>
          <w:szCs w:val="22"/>
        </w:rPr>
        <w:t>the</w:t>
      </w:r>
      <w:r w:rsidRPr="00A205F1">
        <w:rPr>
          <w:rFonts w:ascii="Times New Roman" w:hAnsi="Times New Roman"/>
          <w:b/>
          <w:spacing w:val="-8"/>
          <w:sz w:val="22"/>
          <w:szCs w:val="22"/>
        </w:rPr>
        <w:t xml:space="preserve"> </w:t>
      </w:r>
      <w:r w:rsidRPr="00A205F1">
        <w:rPr>
          <w:rFonts w:ascii="Times New Roman" w:hAnsi="Times New Roman"/>
          <w:b/>
          <w:sz w:val="22"/>
          <w:szCs w:val="22"/>
        </w:rPr>
        <w:t>game</w:t>
      </w:r>
      <w:r w:rsidRPr="00A205F1">
        <w:rPr>
          <w:rFonts w:ascii="Times New Roman" w:hAnsi="Times New Roman"/>
          <w:b/>
          <w:spacing w:val="-9"/>
          <w:sz w:val="22"/>
          <w:szCs w:val="22"/>
        </w:rPr>
        <w:t xml:space="preserve"> </w:t>
      </w:r>
      <w:r w:rsidRPr="00A205F1">
        <w:rPr>
          <w:rFonts w:ascii="Times New Roman" w:hAnsi="Times New Roman"/>
          <w:b/>
          <w:sz w:val="22"/>
          <w:szCs w:val="22"/>
        </w:rPr>
        <w:t>:</w:t>
      </w:r>
    </w:p>
    <w:p w14:paraId="3DA5CF09" w14:textId="77777777" w:rsidR="00A205F1" w:rsidRPr="00A205F1" w:rsidRDefault="00A205F1" w:rsidP="00A205F1">
      <w:pPr>
        <w:spacing w:before="190" w:after="0"/>
        <w:ind w:left="360" w:right="360"/>
        <w:jc w:val="both"/>
        <w:rPr>
          <w:rFonts w:ascii="Times New Roman" w:hAnsi="Times New Roman"/>
          <w:sz w:val="22"/>
          <w:szCs w:val="22"/>
        </w:rPr>
      </w:pPr>
      <w:r w:rsidRPr="00A205F1">
        <w:rPr>
          <w:rFonts w:ascii="Times New Roman" w:hAnsi="Times New Roman"/>
          <w:sz w:val="22"/>
          <w:szCs w:val="22"/>
        </w:rPr>
        <w:t>The</w:t>
      </w:r>
      <w:r w:rsidRPr="00A205F1">
        <w:rPr>
          <w:rFonts w:ascii="Times New Roman" w:hAnsi="Times New Roman"/>
          <w:spacing w:val="-6"/>
          <w:sz w:val="22"/>
          <w:szCs w:val="22"/>
        </w:rPr>
        <w:t xml:space="preserve"> </w:t>
      </w:r>
      <w:r w:rsidRPr="00A205F1">
        <w:rPr>
          <w:rFonts w:ascii="Times New Roman" w:hAnsi="Times New Roman"/>
          <w:sz w:val="22"/>
          <w:szCs w:val="22"/>
        </w:rPr>
        <w:t>game</w:t>
      </w:r>
      <w:r w:rsidRPr="00A205F1">
        <w:rPr>
          <w:rFonts w:ascii="Times New Roman" w:hAnsi="Times New Roman"/>
          <w:spacing w:val="-6"/>
          <w:sz w:val="22"/>
          <w:szCs w:val="22"/>
        </w:rPr>
        <w:t xml:space="preserve"> </w:t>
      </w:r>
      <w:r w:rsidRPr="00A205F1">
        <w:rPr>
          <w:rFonts w:ascii="Times New Roman" w:hAnsi="Times New Roman"/>
          <w:sz w:val="22"/>
          <w:szCs w:val="22"/>
        </w:rPr>
        <w:t>initiates</w:t>
      </w:r>
      <w:r w:rsidRPr="00A205F1">
        <w:rPr>
          <w:rFonts w:ascii="Times New Roman" w:hAnsi="Times New Roman"/>
          <w:spacing w:val="-4"/>
          <w:sz w:val="22"/>
          <w:szCs w:val="22"/>
        </w:rPr>
        <w:t xml:space="preserve"> </w:t>
      </w:r>
      <w:r w:rsidRPr="00A205F1">
        <w:rPr>
          <w:rFonts w:ascii="Times New Roman" w:hAnsi="Times New Roman"/>
          <w:sz w:val="22"/>
          <w:szCs w:val="22"/>
        </w:rPr>
        <w:t>with</w:t>
      </w:r>
      <w:r w:rsidRPr="00A205F1">
        <w:rPr>
          <w:rFonts w:ascii="Times New Roman" w:hAnsi="Times New Roman"/>
          <w:spacing w:val="-7"/>
          <w:sz w:val="22"/>
          <w:szCs w:val="22"/>
        </w:rPr>
        <w:t xml:space="preserve"> </w:t>
      </w:r>
      <w:r w:rsidRPr="00A205F1">
        <w:rPr>
          <w:rFonts w:ascii="Times New Roman" w:hAnsi="Times New Roman"/>
          <w:sz w:val="22"/>
          <w:szCs w:val="22"/>
        </w:rPr>
        <w:t>the</w:t>
      </w:r>
      <w:r w:rsidRPr="00A205F1">
        <w:rPr>
          <w:rFonts w:ascii="Times New Roman" w:hAnsi="Times New Roman"/>
          <w:spacing w:val="-6"/>
          <w:sz w:val="22"/>
          <w:szCs w:val="22"/>
        </w:rPr>
        <w:t xml:space="preserve"> </w:t>
      </w:r>
      <w:r w:rsidRPr="00A205F1">
        <w:rPr>
          <w:rFonts w:ascii="Times New Roman" w:hAnsi="Times New Roman"/>
          <w:sz w:val="22"/>
          <w:szCs w:val="22"/>
        </w:rPr>
        <w:t>voice</w:t>
      </w:r>
      <w:r w:rsidRPr="00A205F1">
        <w:rPr>
          <w:rFonts w:ascii="Times New Roman" w:hAnsi="Times New Roman"/>
          <w:spacing w:val="-4"/>
          <w:sz w:val="22"/>
          <w:szCs w:val="22"/>
        </w:rPr>
        <w:t xml:space="preserve"> </w:t>
      </w:r>
      <w:r w:rsidRPr="00A205F1">
        <w:rPr>
          <w:rFonts w:ascii="Times New Roman" w:hAnsi="Times New Roman"/>
          <w:sz w:val="22"/>
          <w:szCs w:val="22"/>
        </w:rPr>
        <w:t>command</w:t>
      </w:r>
      <w:r w:rsidRPr="00A205F1">
        <w:rPr>
          <w:rFonts w:ascii="Times New Roman" w:hAnsi="Times New Roman"/>
          <w:spacing w:val="-6"/>
          <w:sz w:val="22"/>
          <w:szCs w:val="22"/>
        </w:rPr>
        <w:t xml:space="preserve"> </w:t>
      </w:r>
      <w:r w:rsidRPr="00A205F1">
        <w:rPr>
          <w:rFonts w:ascii="Times New Roman" w:hAnsi="Times New Roman"/>
          <w:sz w:val="22"/>
          <w:szCs w:val="22"/>
        </w:rPr>
        <w:t>"start"</w:t>
      </w:r>
      <w:r w:rsidRPr="00A205F1">
        <w:rPr>
          <w:rFonts w:ascii="Times New Roman" w:hAnsi="Times New Roman"/>
          <w:spacing w:val="-5"/>
          <w:sz w:val="22"/>
          <w:szCs w:val="22"/>
        </w:rPr>
        <w:t xml:space="preserve"> </w:t>
      </w:r>
      <w:r w:rsidRPr="00A205F1">
        <w:rPr>
          <w:rFonts w:ascii="Times New Roman" w:hAnsi="Times New Roman"/>
          <w:sz w:val="22"/>
          <w:szCs w:val="22"/>
        </w:rPr>
        <w:t>and</w:t>
      </w:r>
      <w:r w:rsidRPr="00A205F1">
        <w:rPr>
          <w:rFonts w:ascii="Times New Roman" w:hAnsi="Times New Roman"/>
          <w:spacing w:val="-6"/>
          <w:sz w:val="22"/>
          <w:szCs w:val="22"/>
        </w:rPr>
        <w:t xml:space="preserve"> </w:t>
      </w:r>
      <w:r w:rsidRPr="00A205F1">
        <w:rPr>
          <w:rFonts w:ascii="Times New Roman" w:hAnsi="Times New Roman"/>
          <w:sz w:val="22"/>
          <w:szCs w:val="22"/>
        </w:rPr>
        <w:t>concludes</w:t>
      </w:r>
      <w:r w:rsidRPr="00A205F1">
        <w:rPr>
          <w:rFonts w:ascii="Times New Roman" w:hAnsi="Times New Roman"/>
          <w:spacing w:val="-6"/>
          <w:sz w:val="22"/>
          <w:szCs w:val="22"/>
        </w:rPr>
        <w:t xml:space="preserve"> </w:t>
      </w:r>
      <w:r w:rsidRPr="00A205F1">
        <w:rPr>
          <w:rFonts w:ascii="Times New Roman" w:hAnsi="Times New Roman"/>
          <w:sz w:val="22"/>
          <w:szCs w:val="22"/>
        </w:rPr>
        <w:t>upon</w:t>
      </w:r>
      <w:r w:rsidRPr="00A205F1">
        <w:rPr>
          <w:rFonts w:ascii="Times New Roman" w:hAnsi="Times New Roman"/>
          <w:spacing w:val="-6"/>
          <w:sz w:val="22"/>
          <w:szCs w:val="22"/>
        </w:rPr>
        <w:t xml:space="preserve"> </w:t>
      </w:r>
      <w:r w:rsidRPr="00A205F1">
        <w:rPr>
          <w:rFonts w:ascii="Times New Roman" w:hAnsi="Times New Roman"/>
          <w:sz w:val="22"/>
          <w:szCs w:val="22"/>
        </w:rPr>
        <w:t>detection</w:t>
      </w:r>
      <w:r w:rsidRPr="00A205F1">
        <w:rPr>
          <w:rFonts w:ascii="Times New Roman" w:hAnsi="Times New Roman"/>
          <w:spacing w:val="-68"/>
          <w:sz w:val="22"/>
          <w:szCs w:val="22"/>
        </w:rPr>
        <w:t xml:space="preserve"> </w:t>
      </w:r>
      <w:r w:rsidRPr="00A205F1">
        <w:rPr>
          <w:rFonts w:ascii="Times New Roman" w:hAnsi="Times New Roman"/>
          <w:sz w:val="22"/>
          <w:szCs w:val="22"/>
        </w:rPr>
        <w:t>of the command "end" by the PyAudio library, offering mouse-free control for</w:t>
      </w:r>
      <w:r w:rsidRPr="00A205F1">
        <w:rPr>
          <w:rFonts w:ascii="Times New Roman" w:hAnsi="Times New Roman"/>
          <w:spacing w:val="1"/>
          <w:sz w:val="22"/>
          <w:szCs w:val="22"/>
        </w:rPr>
        <w:t xml:space="preserve"> </w:t>
      </w:r>
      <w:r w:rsidRPr="00A205F1">
        <w:rPr>
          <w:rFonts w:ascii="Times New Roman" w:hAnsi="Times New Roman"/>
          <w:sz w:val="22"/>
          <w:szCs w:val="22"/>
        </w:rPr>
        <w:t>seamless</w:t>
      </w:r>
      <w:r w:rsidRPr="00A205F1">
        <w:rPr>
          <w:rFonts w:ascii="Times New Roman" w:hAnsi="Times New Roman"/>
          <w:spacing w:val="-1"/>
          <w:sz w:val="22"/>
          <w:szCs w:val="22"/>
        </w:rPr>
        <w:t xml:space="preserve"> </w:t>
      </w:r>
      <w:r w:rsidRPr="00A205F1">
        <w:rPr>
          <w:rFonts w:ascii="Times New Roman" w:hAnsi="Times New Roman"/>
          <w:sz w:val="22"/>
          <w:szCs w:val="22"/>
        </w:rPr>
        <w:t>gameplay.</w:t>
      </w:r>
    </w:p>
    <w:p w14:paraId="1D045F38" w14:textId="77777777" w:rsidR="00A205F1" w:rsidRPr="00A205F1" w:rsidRDefault="00A205F1" w:rsidP="00A205F1">
      <w:pPr>
        <w:spacing w:before="160" w:after="0"/>
        <w:ind w:left="360" w:right="360"/>
        <w:jc w:val="both"/>
        <w:rPr>
          <w:rFonts w:ascii="Times New Roman" w:hAnsi="Times New Roman"/>
          <w:b/>
          <w:sz w:val="22"/>
          <w:szCs w:val="22"/>
        </w:rPr>
      </w:pPr>
      <w:r w:rsidRPr="00A205F1">
        <w:rPr>
          <w:rFonts w:ascii="Times New Roman" w:hAnsi="Times New Roman"/>
          <w:b/>
          <w:sz w:val="22"/>
          <w:szCs w:val="22"/>
        </w:rPr>
        <w:t>Step</w:t>
      </w:r>
      <w:r w:rsidRPr="00A205F1">
        <w:rPr>
          <w:rFonts w:ascii="Times New Roman" w:hAnsi="Times New Roman"/>
          <w:b/>
          <w:spacing w:val="-2"/>
          <w:sz w:val="22"/>
          <w:szCs w:val="22"/>
        </w:rPr>
        <w:t xml:space="preserve"> </w:t>
      </w:r>
      <w:r w:rsidRPr="00A205F1">
        <w:rPr>
          <w:rFonts w:ascii="Times New Roman" w:hAnsi="Times New Roman"/>
          <w:b/>
          <w:sz w:val="22"/>
          <w:szCs w:val="22"/>
        </w:rPr>
        <w:t>2</w:t>
      </w:r>
      <w:r w:rsidRPr="00A205F1">
        <w:rPr>
          <w:rFonts w:ascii="Times New Roman" w:hAnsi="Times New Roman"/>
          <w:b/>
          <w:spacing w:val="-3"/>
          <w:sz w:val="22"/>
          <w:szCs w:val="22"/>
        </w:rPr>
        <w:t xml:space="preserve"> </w:t>
      </w:r>
      <w:r w:rsidRPr="00A205F1">
        <w:rPr>
          <w:rFonts w:ascii="Times New Roman" w:hAnsi="Times New Roman"/>
          <w:b/>
          <w:sz w:val="22"/>
          <w:szCs w:val="22"/>
        </w:rPr>
        <w:t>-</w:t>
      </w:r>
      <w:r w:rsidRPr="00A205F1">
        <w:rPr>
          <w:rFonts w:ascii="Times New Roman" w:hAnsi="Times New Roman"/>
          <w:b/>
          <w:spacing w:val="-6"/>
          <w:sz w:val="22"/>
          <w:szCs w:val="22"/>
        </w:rPr>
        <w:t xml:space="preserve"> </w:t>
      </w:r>
      <w:r w:rsidRPr="00A205F1">
        <w:rPr>
          <w:rFonts w:ascii="Times New Roman" w:hAnsi="Times New Roman"/>
          <w:b/>
          <w:sz w:val="22"/>
          <w:szCs w:val="22"/>
        </w:rPr>
        <w:t>Hand</w:t>
      </w:r>
      <w:r w:rsidRPr="00A205F1">
        <w:rPr>
          <w:rFonts w:ascii="Times New Roman" w:hAnsi="Times New Roman"/>
          <w:b/>
          <w:spacing w:val="-2"/>
          <w:sz w:val="22"/>
          <w:szCs w:val="22"/>
        </w:rPr>
        <w:t xml:space="preserve"> </w:t>
      </w:r>
      <w:r w:rsidRPr="00A205F1">
        <w:rPr>
          <w:rFonts w:ascii="Times New Roman" w:hAnsi="Times New Roman"/>
          <w:b/>
          <w:sz w:val="22"/>
          <w:szCs w:val="22"/>
        </w:rPr>
        <w:t>Gesture:</w:t>
      </w:r>
    </w:p>
    <w:p w14:paraId="4BC59DBE" w14:textId="77777777" w:rsidR="00A205F1" w:rsidRPr="00A205F1" w:rsidRDefault="00A205F1" w:rsidP="00A205F1">
      <w:pPr>
        <w:spacing w:before="189" w:after="0"/>
        <w:ind w:left="360" w:right="360"/>
        <w:jc w:val="both"/>
        <w:rPr>
          <w:rFonts w:ascii="Times New Roman" w:hAnsi="Times New Roman"/>
          <w:sz w:val="22"/>
          <w:szCs w:val="22"/>
        </w:rPr>
      </w:pPr>
      <w:r w:rsidRPr="00A205F1">
        <w:rPr>
          <w:rFonts w:ascii="Times New Roman" w:hAnsi="Times New Roman"/>
          <w:sz w:val="22"/>
          <w:szCs w:val="22"/>
        </w:rPr>
        <w:t>In the interaction scenario, an individual executes distinct hand gestures within</w:t>
      </w:r>
      <w:r w:rsidRPr="00A205F1">
        <w:rPr>
          <w:rFonts w:ascii="Times New Roman" w:hAnsi="Times New Roman"/>
          <w:spacing w:val="1"/>
          <w:sz w:val="22"/>
          <w:szCs w:val="22"/>
        </w:rPr>
        <w:t xml:space="preserve"> </w:t>
      </w:r>
      <w:r w:rsidRPr="00A205F1">
        <w:rPr>
          <w:rFonts w:ascii="Times New Roman" w:hAnsi="Times New Roman"/>
          <w:sz w:val="22"/>
          <w:szCs w:val="22"/>
        </w:rPr>
        <w:t>the proximity of a camera or sensor embedded in a device. These gestures</w:t>
      </w:r>
      <w:r w:rsidRPr="00A205F1">
        <w:rPr>
          <w:rFonts w:ascii="Times New Roman" w:hAnsi="Times New Roman"/>
          <w:spacing w:val="1"/>
          <w:sz w:val="22"/>
          <w:szCs w:val="22"/>
        </w:rPr>
        <w:t xml:space="preserve"> </w:t>
      </w:r>
      <w:r w:rsidRPr="00A205F1">
        <w:rPr>
          <w:rFonts w:ascii="Times New Roman" w:hAnsi="Times New Roman"/>
          <w:sz w:val="22"/>
          <w:szCs w:val="22"/>
        </w:rPr>
        <w:t>encompass</w:t>
      </w:r>
      <w:r w:rsidRPr="00A205F1">
        <w:rPr>
          <w:rFonts w:ascii="Times New Roman" w:hAnsi="Times New Roman"/>
          <w:spacing w:val="-16"/>
          <w:sz w:val="22"/>
          <w:szCs w:val="22"/>
        </w:rPr>
        <w:t xml:space="preserve"> </w:t>
      </w:r>
      <w:r w:rsidRPr="00A205F1">
        <w:rPr>
          <w:rFonts w:ascii="Times New Roman" w:hAnsi="Times New Roman"/>
          <w:sz w:val="22"/>
          <w:szCs w:val="22"/>
        </w:rPr>
        <w:t>a</w:t>
      </w:r>
      <w:r w:rsidRPr="00A205F1">
        <w:rPr>
          <w:rFonts w:ascii="Times New Roman" w:hAnsi="Times New Roman"/>
          <w:spacing w:val="-16"/>
          <w:sz w:val="22"/>
          <w:szCs w:val="22"/>
        </w:rPr>
        <w:t xml:space="preserve"> </w:t>
      </w:r>
      <w:r w:rsidRPr="00A205F1">
        <w:rPr>
          <w:rFonts w:ascii="Times New Roman" w:hAnsi="Times New Roman"/>
          <w:sz w:val="22"/>
          <w:szCs w:val="22"/>
        </w:rPr>
        <w:t>spectrum</w:t>
      </w:r>
      <w:r w:rsidRPr="00A205F1">
        <w:rPr>
          <w:rFonts w:ascii="Times New Roman" w:hAnsi="Times New Roman"/>
          <w:spacing w:val="-15"/>
          <w:sz w:val="22"/>
          <w:szCs w:val="22"/>
        </w:rPr>
        <w:t xml:space="preserve"> </w:t>
      </w:r>
      <w:r w:rsidRPr="00A205F1">
        <w:rPr>
          <w:rFonts w:ascii="Times New Roman" w:hAnsi="Times New Roman"/>
          <w:sz w:val="22"/>
          <w:szCs w:val="22"/>
        </w:rPr>
        <w:t>of</w:t>
      </w:r>
      <w:r w:rsidRPr="00A205F1">
        <w:rPr>
          <w:rFonts w:ascii="Times New Roman" w:hAnsi="Times New Roman"/>
          <w:spacing w:val="-15"/>
          <w:sz w:val="22"/>
          <w:szCs w:val="22"/>
        </w:rPr>
        <w:t xml:space="preserve"> </w:t>
      </w:r>
      <w:r w:rsidRPr="00A205F1">
        <w:rPr>
          <w:rFonts w:ascii="Times New Roman" w:hAnsi="Times New Roman"/>
          <w:sz w:val="22"/>
          <w:szCs w:val="22"/>
        </w:rPr>
        <w:t>movements,</w:t>
      </w:r>
      <w:r w:rsidRPr="00A205F1">
        <w:rPr>
          <w:rFonts w:ascii="Times New Roman" w:hAnsi="Times New Roman"/>
          <w:spacing w:val="-17"/>
          <w:sz w:val="22"/>
          <w:szCs w:val="22"/>
        </w:rPr>
        <w:t xml:space="preserve"> </w:t>
      </w:r>
      <w:r w:rsidRPr="00A205F1">
        <w:rPr>
          <w:rFonts w:ascii="Times New Roman" w:hAnsi="Times New Roman"/>
          <w:sz w:val="22"/>
          <w:szCs w:val="22"/>
        </w:rPr>
        <w:t>positions,</w:t>
      </w:r>
      <w:r w:rsidRPr="00A205F1">
        <w:rPr>
          <w:rFonts w:ascii="Times New Roman" w:hAnsi="Times New Roman"/>
          <w:spacing w:val="-17"/>
          <w:sz w:val="22"/>
          <w:szCs w:val="22"/>
        </w:rPr>
        <w:t xml:space="preserve"> </w:t>
      </w:r>
      <w:r w:rsidRPr="00A205F1">
        <w:rPr>
          <w:rFonts w:ascii="Times New Roman" w:hAnsi="Times New Roman"/>
          <w:sz w:val="22"/>
          <w:szCs w:val="22"/>
        </w:rPr>
        <w:t>or</w:t>
      </w:r>
      <w:r w:rsidRPr="00A205F1">
        <w:rPr>
          <w:rFonts w:ascii="Times New Roman" w:hAnsi="Times New Roman"/>
          <w:spacing w:val="-14"/>
          <w:sz w:val="22"/>
          <w:szCs w:val="22"/>
        </w:rPr>
        <w:t xml:space="preserve"> </w:t>
      </w:r>
      <w:r w:rsidRPr="00A205F1">
        <w:rPr>
          <w:rFonts w:ascii="Times New Roman" w:hAnsi="Times New Roman"/>
          <w:sz w:val="22"/>
          <w:szCs w:val="22"/>
        </w:rPr>
        <w:t>signs</w:t>
      </w:r>
      <w:r w:rsidRPr="00A205F1">
        <w:rPr>
          <w:rFonts w:ascii="Times New Roman" w:hAnsi="Times New Roman"/>
          <w:spacing w:val="-16"/>
          <w:sz w:val="22"/>
          <w:szCs w:val="22"/>
        </w:rPr>
        <w:t xml:space="preserve"> </w:t>
      </w:r>
      <w:r w:rsidRPr="00A205F1">
        <w:rPr>
          <w:rFonts w:ascii="Times New Roman" w:hAnsi="Times New Roman"/>
          <w:sz w:val="22"/>
          <w:szCs w:val="22"/>
        </w:rPr>
        <w:t>articulated</w:t>
      </w:r>
      <w:r w:rsidRPr="00A205F1">
        <w:rPr>
          <w:rFonts w:ascii="Times New Roman" w:hAnsi="Times New Roman"/>
          <w:spacing w:val="-16"/>
          <w:sz w:val="22"/>
          <w:szCs w:val="22"/>
        </w:rPr>
        <w:t xml:space="preserve"> </w:t>
      </w:r>
      <w:r w:rsidRPr="00A205F1">
        <w:rPr>
          <w:rFonts w:ascii="Times New Roman" w:hAnsi="Times New Roman"/>
          <w:sz w:val="22"/>
          <w:szCs w:val="22"/>
        </w:rPr>
        <w:t>through</w:t>
      </w:r>
      <w:r w:rsidRPr="00A205F1">
        <w:rPr>
          <w:rFonts w:ascii="Times New Roman" w:hAnsi="Times New Roman"/>
          <w:spacing w:val="-17"/>
          <w:sz w:val="22"/>
          <w:szCs w:val="22"/>
        </w:rPr>
        <w:t xml:space="preserve"> </w:t>
      </w:r>
      <w:r w:rsidRPr="00A205F1">
        <w:rPr>
          <w:rFonts w:ascii="Times New Roman" w:hAnsi="Times New Roman"/>
          <w:sz w:val="22"/>
          <w:szCs w:val="22"/>
        </w:rPr>
        <w:t>hand</w:t>
      </w:r>
      <w:r w:rsidRPr="00A205F1">
        <w:rPr>
          <w:rFonts w:ascii="Times New Roman" w:hAnsi="Times New Roman"/>
          <w:spacing w:val="-68"/>
          <w:sz w:val="22"/>
          <w:szCs w:val="22"/>
        </w:rPr>
        <w:t xml:space="preserve"> </w:t>
      </w:r>
      <w:r w:rsidRPr="00A205F1">
        <w:rPr>
          <w:rFonts w:ascii="Times New Roman" w:hAnsi="Times New Roman"/>
          <w:sz w:val="22"/>
          <w:szCs w:val="22"/>
        </w:rPr>
        <w:t>motions.</w:t>
      </w:r>
      <w:r w:rsidRPr="00A205F1">
        <w:rPr>
          <w:rFonts w:ascii="Times New Roman" w:hAnsi="Times New Roman"/>
          <w:spacing w:val="-8"/>
          <w:sz w:val="22"/>
          <w:szCs w:val="22"/>
        </w:rPr>
        <w:t xml:space="preserve"> </w:t>
      </w:r>
      <w:r w:rsidRPr="00A205F1">
        <w:rPr>
          <w:rFonts w:ascii="Times New Roman" w:hAnsi="Times New Roman"/>
          <w:sz w:val="22"/>
          <w:szCs w:val="22"/>
        </w:rPr>
        <w:t>Each</w:t>
      </w:r>
      <w:r w:rsidRPr="00A205F1">
        <w:rPr>
          <w:rFonts w:ascii="Times New Roman" w:hAnsi="Times New Roman"/>
          <w:spacing w:val="-7"/>
          <w:sz w:val="22"/>
          <w:szCs w:val="22"/>
        </w:rPr>
        <w:t xml:space="preserve"> </w:t>
      </w:r>
      <w:r w:rsidRPr="00A205F1">
        <w:rPr>
          <w:rFonts w:ascii="Times New Roman" w:hAnsi="Times New Roman"/>
          <w:sz w:val="22"/>
          <w:szCs w:val="22"/>
        </w:rPr>
        <w:t>gesture</w:t>
      </w:r>
      <w:r w:rsidRPr="00A205F1">
        <w:rPr>
          <w:rFonts w:ascii="Times New Roman" w:hAnsi="Times New Roman"/>
          <w:spacing w:val="-2"/>
          <w:sz w:val="22"/>
          <w:szCs w:val="22"/>
        </w:rPr>
        <w:t xml:space="preserve"> </w:t>
      </w:r>
      <w:r w:rsidRPr="00A205F1">
        <w:rPr>
          <w:rFonts w:ascii="Times New Roman" w:hAnsi="Times New Roman"/>
          <w:sz w:val="22"/>
          <w:szCs w:val="22"/>
        </w:rPr>
        <w:t>carries</w:t>
      </w:r>
      <w:r w:rsidRPr="00A205F1">
        <w:rPr>
          <w:rFonts w:ascii="Times New Roman" w:hAnsi="Times New Roman"/>
          <w:spacing w:val="-11"/>
          <w:sz w:val="22"/>
          <w:szCs w:val="22"/>
        </w:rPr>
        <w:t xml:space="preserve"> </w:t>
      </w:r>
      <w:r w:rsidRPr="00A205F1">
        <w:rPr>
          <w:rFonts w:ascii="Times New Roman" w:hAnsi="Times New Roman"/>
          <w:sz w:val="22"/>
          <w:szCs w:val="22"/>
        </w:rPr>
        <w:t>its</w:t>
      </w:r>
      <w:r w:rsidRPr="00A205F1">
        <w:rPr>
          <w:rFonts w:ascii="Times New Roman" w:hAnsi="Times New Roman"/>
          <w:spacing w:val="-10"/>
          <w:sz w:val="22"/>
          <w:szCs w:val="22"/>
        </w:rPr>
        <w:t xml:space="preserve"> </w:t>
      </w:r>
      <w:r w:rsidRPr="00A205F1">
        <w:rPr>
          <w:rFonts w:ascii="Times New Roman" w:hAnsi="Times New Roman"/>
          <w:sz w:val="22"/>
          <w:szCs w:val="22"/>
        </w:rPr>
        <w:t>unique</w:t>
      </w:r>
      <w:r w:rsidRPr="00A205F1">
        <w:rPr>
          <w:rFonts w:ascii="Times New Roman" w:hAnsi="Times New Roman"/>
          <w:spacing w:val="-11"/>
          <w:sz w:val="22"/>
          <w:szCs w:val="22"/>
        </w:rPr>
        <w:t xml:space="preserve"> </w:t>
      </w:r>
      <w:r w:rsidRPr="00A205F1">
        <w:rPr>
          <w:rFonts w:ascii="Times New Roman" w:hAnsi="Times New Roman"/>
          <w:sz w:val="22"/>
          <w:szCs w:val="22"/>
        </w:rPr>
        <w:t>significance,</w:t>
      </w:r>
      <w:r w:rsidRPr="00A205F1">
        <w:rPr>
          <w:rFonts w:ascii="Times New Roman" w:hAnsi="Times New Roman"/>
          <w:spacing w:val="-12"/>
          <w:sz w:val="22"/>
          <w:szCs w:val="22"/>
        </w:rPr>
        <w:t xml:space="preserve"> </w:t>
      </w:r>
      <w:r w:rsidRPr="00A205F1">
        <w:rPr>
          <w:rFonts w:ascii="Times New Roman" w:hAnsi="Times New Roman"/>
          <w:sz w:val="22"/>
          <w:szCs w:val="22"/>
        </w:rPr>
        <w:t>contributing</w:t>
      </w:r>
      <w:r w:rsidRPr="00A205F1">
        <w:rPr>
          <w:rFonts w:ascii="Times New Roman" w:hAnsi="Times New Roman"/>
          <w:spacing w:val="-12"/>
          <w:sz w:val="22"/>
          <w:szCs w:val="22"/>
        </w:rPr>
        <w:t xml:space="preserve"> </w:t>
      </w:r>
      <w:r w:rsidRPr="00A205F1">
        <w:rPr>
          <w:rFonts w:ascii="Times New Roman" w:hAnsi="Times New Roman"/>
          <w:sz w:val="22"/>
          <w:szCs w:val="22"/>
        </w:rPr>
        <w:t>to</w:t>
      </w:r>
      <w:r w:rsidRPr="00A205F1">
        <w:rPr>
          <w:rFonts w:ascii="Times New Roman" w:hAnsi="Times New Roman"/>
          <w:spacing w:val="-13"/>
          <w:sz w:val="22"/>
          <w:szCs w:val="22"/>
        </w:rPr>
        <w:t xml:space="preserve"> </w:t>
      </w:r>
      <w:r w:rsidRPr="00A205F1">
        <w:rPr>
          <w:rFonts w:ascii="Times New Roman" w:hAnsi="Times New Roman"/>
          <w:sz w:val="22"/>
          <w:szCs w:val="22"/>
        </w:rPr>
        <w:t>the</w:t>
      </w:r>
      <w:r w:rsidRPr="00A205F1">
        <w:rPr>
          <w:rFonts w:ascii="Times New Roman" w:hAnsi="Times New Roman"/>
          <w:spacing w:val="-6"/>
          <w:sz w:val="22"/>
          <w:szCs w:val="22"/>
        </w:rPr>
        <w:t xml:space="preserve"> </w:t>
      </w:r>
      <w:r w:rsidRPr="00A205F1">
        <w:rPr>
          <w:rFonts w:ascii="Times New Roman" w:hAnsi="Times New Roman"/>
          <w:sz w:val="22"/>
          <w:szCs w:val="22"/>
        </w:rPr>
        <w:t>nuanced</w:t>
      </w:r>
      <w:r w:rsidRPr="00A205F1">
        <w:rPr>
          <w:rFonts w:ascii="Times New Roman" w:hAnsi="Times New Roman"/>
          <w:spacing w:val="-68"/>
          <w:sz w:val="22"/>
          <w:szCs w:val="22"/>
        </w:rPr>
        <w:t xml:space="preserve"> </w:t>
      </w:r>
      <w:r w:rsidRPr="00A205F1">
        <w:rPr>
          <w:rFonts w:ascii="Times New Roman" w:hAnsi="Times New Roman"/>
          <w:sz w:val="22"/>
          <w:szCs w:val="22"/>
        </w:rPr>
        <w:t>language</w:t>
      </w:r>
      <w:r w:rsidRPr="00A205F1">
        <w:rPr>
          <w:rFonts w:ascii="Times New Roman" w:hAnsi="Times New Roman"/>
          <w:spacing w:val="-1"/>
          <w:sz w:val="22"/>
          <w:szCs w:val="22"/>
        </w:rPr>
        <w:t xml:space="preserve"> </w:t>
      </w:r>
      <w:r w:rsidRPr="00A205F1">
        <w:rPr>
          <w:rFonts w:ascii="Times New Roman" w:hAnsi="Times New Roman"/>
          <w:sz w:val="22"/>
          <w:szCs w:val="22"/>
        </w:rPr>
        <w:t>communicated</w:t>
      </w:r>
      <w:r w:rsidRPr="00A205F1">
        <w:rPr>
          <w:rFonts w:ascii="Times New Roman" w:hAnsi="Times New Roman"/>
          <w:spacing w:val="-5"/>
          <w:sz w:val="22"/>
          <w:szCs w:val="22"/>
        </w:rPr>
        <w:t xml:space="preserve"> </w:t>
      </w:r>
      <w:r w:rsidRPr="00A205F1">
        <w:rPr>
          <w:rFonts w:ascii="Times New Roman" w:hAnsi="Times New Roman"/>
          <w:sz w:val="22"/>
          <w:szCs w:val="22"/>
        </w:rPr>
        <w:t>to the system.</w:t>
      </w:r>
    </w:p>
    <w:p w14:paraId="774156EA" w14:textId="77777777" w:rsidR="00A205F1" w:rsidRPr="00A205F1" w:rsidRDefault="00A205F1" w:rsidP="00A205F1">
      <w:pPr>
        <w:spacing w:before="159" w:after="0"/>
        <w:ind w:left="360" w:right="360"/>
        <w:jc w:val="both"/>
        <w:rPr>
          <w:rFonts w:ascii="Times New Roman" w:hAnsi="Times New Roman"/>
          <w:b/>
          <w:sz w:val="22"/>
          <w:szCs w:val="22"/>
        </w:rPr>
      </w:pPr>
      <w:r w:rsidRPr="00A205F1">
        <w:rPr>
          <w:rFonts w:ascii="Times New Roman" w:hAnsi="Times New Roman"/>
          <w:b/>
          <w:sz w:val="22"/>
          <w:szCs w:val="22"/>
        </w:rPr>
        <w:t>Step</w:t>
      </w:r>
      <w:r w:rsidRPr="00A205F1">
        <w:rPr>
          <w:rFonts w:ascii="Times New Roman" w:hAnsi="Times New Roman"/>
          <w:b/>
          <w:spacing w:val="-2"/>
          <w:sz w:val="22"/>
          <w:szCs w:val="22"/>
        </w:rPr>
        <w:t xml:space="preserve"> </w:t>
      </w:r>
      <w:r w:rsidRPr="00A205F1">
        <w:rPr>
          <w:rFonts w:ascii="Times New Roman" w:hAnsi="Times New Roman"/>
          <w:b/>
          <w:sz w:val="22"/>
          <w:szCs w:val="22"/>
        </w:rPr>
        <w:t>3</w:t>
      </w:r>
      <w:r w:rsidRPr="00A205F1">
        <w:rPr>
          <w:rFonts w:ascii="Times New Roman" w:hAnsi="Times New Roman"/>
          <w:b/>
          <w:spacing w:val="-3"/>
          <w:sz w:val="22"/>
          <w:szCs w:val="22"/>
        </w:rPr>
        <w:t xml:space="preserve"> </w:t>
      </w:r>
      <w:r w:rsidRPr="00A205F1">
        <w:rPr>
          <w:rFonts w:ascii="Times New Roman" w:hAnsi="Times New Roman"/>
          <w:b/>
          <w:sz w:val="22"/>
          <w:szCs w:val="22"/>
        </w:rPr>
        <w:t>-</w:t>
      </w:r>
      <w:r w:rsidRPr="00A205F1">
        <w:rPr>
          <w:rFonts w:ascii="Times New Roman" w:hAnsi="Times New Roman"/>
          <w:b/>
          <w:spacing w:val="-5"/>
          <w:sz w:val="22"/>
          <w:szCs w:val="22"/>
        </w:rPr>
        <w:t xml:space="preserve"> </w:t>
      </w:r>
      <w:r w:rsidRPr="00A205F1">
        <w:rPr>
          <w:rFonts w:ascii="Times New Roman" w:hAnsi="Times New Roman"/>
          <w:b/>
          <w:sz w:val="22"/>
          <w:szCs w:val="22"/>
        </w:rPr>
        <w:t>Image</w:t>
      </w:r>
      <w:r w:rsidRPr="00A205F1">
        <w:rPr>
          <w:rFonts w:ascii="Times New Roman" w:hAnsi="Times New Roman"/>
          <w:b/>
          <w:spacing w:val="-7"/>
          <w:sz w:val="22"/>
          <w:szCs w:val="22"/>
        </w:rPr>
        <w:t xml:space="preserve"> </w:t>
      </w:r>
      <w:r w:rsidRPr="00A205F1">
        <w:rPr>
          <w:rFonts w:ascii="Times New Roman" w:hAnsi="Times New Roman"/>
          <w:b/>
          <w:sz w:val="22"/>
          <w:szCs w:val="22"/>
        </w:rPr>
        <w:t>Captured</w:t>
      </w:r>
      <w:r w:rsidRPr="00A205F1">
        <w:rPr>
          <w:rFonts w:ascii="Times New Roman" w:hAnsi="Times New Roman"/>
          <w:b/>
          <w:spacing w:val="-2"/>
          <w:sz w:val="22"/>
          <w:szCs w:val="22"/>
        </w:rPr>
        <w:t xml:space="preserve"> </w:t>
      </w:r>
      <w:r w:rsidRPr="00A205F1">
        <w:rPr>
          <w:rFonts w:ascii="Times New Roman" w:hAnsi="Times New Roman"/>
          <w:b/>
          <w:sz w:val="22"/>
          <w:szCs w:val="22"/>
        </w:rPr>
        <w:t>by</w:t>
      </w:r>
      <w:r w:rsidRPr="00A205F1">
        <w:rPr>
          <w:rFonts w:ascii="Times New Roman" w:hAnsi="Times New Roman"/>
          <w:b/>
          <w:spacing w:val="-3"/>
          <w:sz w:val="22"/>
          <w:szCs w:val="22"/>
        </w:rPr>
        <w:t xml:space="preserve"> </w:t>
      </w:r>
      <w:r w:rsidRPr="00A205F1">
        <w:rPr>
          <w:rFonts w:ascii="Times New Roman" w:hAnsi="Times New Roman"/>
          <w:b/>
          <w:sz w:val="22"/>
          <w:szCs w:val="22"/>
        </w:rPr>
        <w:t>Device:</w:t>
      </w:r>
    </w:p>
    <w:p w14:paraId="20B0477F" w14:textId="77777777" w:rsidR="00A205F1" w:rsidRPr="00A205F1" w:rsidRDefault="00A205F1" w:rsidP="00A205F1">
      <w:pPr>
        <w:spacing w:before="185" w:after="0"/>
        <w:ind w:left="360" w:right="360"/>
        <w:jc w:val="both"/>
        <w:rPr>
          <w:rFonts w:ascii="Times New Roman" w:hAnsi="Times New Roman"/>
          <w:sz w:val="22"/>
          <w:szCs w:val="22"/>
        </w:rPr>
      </w:pPr>
      <w:r w:rsidRPr="00A205F1">
        <w:rPr>
          <w:rFonts w:ascii="Times New Roman" w:hAnsi="Times New Roman"/>
          <w:sz w:val="22"/>
          <w:szCs w:val="22"/>
        </w:rPr>
        <w:t>Upon execution, the device's camera swiftly captures either a single image or a</w:t>
      </w:r>
      <w:r w:rsidRPr="00A205F1">
        <w:rPr>
          <w:rFonts w:ascii="Times New Roman" w:hAnsi="Times New Roman"/>
          <w:spacing w:val="1"/>
          <w:sz w:val="22"/>
          <w:szCs w:val="22"/>
        </w:rPr>
        <w:t xml:space="preserve"> </w:t>
      </w:r>
      <w:r w:rsidRPr="00A205F1">
        <w:rPr>
          <w:rFonts w:ascii="Times New Roman" w:hAnsi="Times New Roman"/>
          <w:sz w:val="22"/>
          <w:szCs w:val="22"/>
        </w:rPr>
        <w:t>sequence of images encapsulating the intricacies of the performed hand gesture.</w:t>
      </w:r>
      <w:r w:rsidRPr="00A205F1">
        <w:rPr>
          <w:rFonts w:ascii="Times New Roman" w:hAnsi="Times New Roman"/>
          <w:spacing w:val="1"/>
          <w:sz w:val="22"/>
          <w:szCs w:val="22"/>
        </w:rPr>
        <w:t xml:space="preserve"> </w:t>
      </w:r>
      <w:r w:rsidRPr="00A205F1">
        <w:rPr>
          <w:rFonts w:ascii="Times New Roman" w:hAnsi="Times New Roman"/>
          <w:sz w:val="22"/>
          <w:szCs w:val="22"/>
        </w:rPr>
        <w:t>Subsequently,</w:t>
      </w:r>
      <w:r w:rsidRPr="00A205F1">
        <w:rPr>
          <w:rFonts w:ascii="Times New Roman" w:hAnsi="Times New Roman"/>
          <w:spacing w:val="1"/>
          <w:sz w:val="22"/>
          <w:szCs w:val="22"/>
        </w:rPr>
        <w:t xml:space="preserve"> </w:t>
      </w:r>
      <w:r w:rsidRPr="00A205F1">
        <w:rPr>
          <w:rFonts w:ascii="Times New Roman" w:hAnsi="Times New Roman"/>
          <w:sz w:val="22"/>
          <w:szCs w:val="22"/>
        </w:rPr>
        <w:t>the</w:t>
      </w:r>
      <w:r w:rsidRPr="00A205F1">
        <w:rPr>
          <w:rFonts w:ascii="Times New Roman" w:hAnsi="Times New Roman"/>
          <w:spacing w:val="1"/>
          <w:sz w:val="22"/>
          <w:szCs w:val="22"/>
        </w:rPr>
        <w:t xml:space="preserve"> </w:t>
      </w:r>
      <w:r w:rsidRPr="00A205F1">
        <w:rPr>
          <w:rFonts w:ascii="Times New Roman" w:hAnsi="Times New Roman"/>
          <w:sz w:val="22"/>
          <w:szCs w:val="22"/>
        </w:rPr>
        <w:t>device's</w:t>
      </w:r>
      <w:r w:rsidRPr="00A205F1">
        <w:rPr>
          <w:rFonts w:ascii="Times New Roman" w:hAnsi="Times New Roman"/>
          <w:spacing w:val="1"/>
          <w:sz w:val="22"/>
          <w:szCs w:val="22"/>
        </w:rPr>
        <w:t xml:space="preserve"> </w:t>
      </w:r>
      <w:r w:rsidRPr="00A205F1">
        <w:rPr>
          <w:rFonts w:ascii="Times New Roman" w:hAnsi="Times New Roman"/>
          <w:sz w:val="22"/>
          <w:szCs w:val="22"/>
        </w:rPr>
        <w:t>software</w:t>
      </w:r>
      <w:r w:rsidRPr="00A205F1">
        <w:rPr>
          <w:rFonts w:ascii="Times New Roman" w:hAnsi="Times New Roman"/>
          <w:spacing w:val="1"/>
          <w:sz w:val="22"/>
          <w:szCs w:val="22"/>
        </w:rPr>
        <w:t xml:space="preserve"> </w:t>
      </w:r>
      <w:r w:rsidRPr="00A205F1">
        <w:rPr>
          <w:rFonts w:ascii="Times New Roman" w:hAnsi="Times New Roman"/>
          <w:sz w:val="22"/>
          <w:szCs w:val="22"/>
        </w:rPr>
        <w:t>meticulously</w:t>
      </w:r>
      <w:r w:rsidRPr="00A205F1">
        <w:rPr>
          <w:rFonts w:ascii="Times New Roman" w:hAnsi="Times New Roman"/>
          <w:spacing w:val="1"/>
          <w:sz w:val="22"/>
          <w:szCs w:val="22"/>
        </w:rPr>
        <w:t xml:space="preserve"> </w:t>
      </w:r>
      <w:r w:rsidRPr="00A205F1">
        <w:rPr>
          <w:rFonts w:ascii="Times New Roman" w:hAnsi="Times New Roman"/>
          <w:sz w:val="22"/>
          <w:szCs w:val="22"/>
        </w:rPr>
        <w:t>processes</w:t>
      </w:r>
      <w:r w:rsidRPr="00A205F1">
        <w:rPr>
          <w:rFonts w:ascii="Times New Roman" w:hAnsi="Times New Roman"/>
          <w:spacing w:val="1"/>
          <w:sz w:val="22"/>
          <w:szCs w:val="22"/>
        </w:rPr>
        <w:t xml:space="preserve"> </w:t>
      </w:r>
      <w:r w:rsidRPr="00A205F1">
        <w:rPr>
          <w:rFonts w:ascii="Times New Roman" w:hAnsi="Times New Roman"/>
          <w:sz w:val="22"/>
          <w:szCs w:val="22"/>
        </w:rPr>
        <w:t>these</w:t>
      </w:r>
      <w:r w:rsidRPr="00A205F1">
        <w:rPr>
          <w:rFonts w:ascii="Times New Roman" w:hAnsi="Times New Roman"/>
          <w:spacing w:val="1"/>
          <w:sz w:val="22"/>
          <w:szCs w:val="22"/>
        </w:rPr>
        <w:t xml:space="preserve"> </w:t>
      </w:r>
      <w:r w:rsidRPr="00A205F1">
        <w:rPr>
          <w:rFonts w:ascii="Times New Roman" w:hAnsi="Times New Roman"/>
          <w:sz w:val="22"/>
          <w:szCs w:val="22"/>
        </w:rPr>
        <w:t>images,</w:t>
      </w:r>
      <w:r w:rsidRPr="00A205F1">
        <w:rPr>
          <w:rFonts w:ascii="Times New Roman" w:hAnsi="Times New Roman"/>
          <w:spacing w:val="1"/>
          <w:sz w:val="22"/>
          <w:szCs w:val="22"/>
        </w:rPr>
        <w:t xml:space="preserve"> </w:t>
      </w:r>
      <w:r w:rsidRPr="00A205F1">
        <w:rPr>
          <w:rFonts w:ascii="Times New Roman" w:hAnsi="Times New Roman"/>
          <w:sz w:val="22"/>
          <w:szCs w:val="22"/>
        </w:rPr>
        <w:t>dissecting the visual data to discern the essence and intent behind the gesture's</w:t>
      </w:r>
      <w:r w:rsidRPr="00A205F1">
        <w:rPr>
          <w:rFonts w:ascii="Times New Roman" w:hAnsi="Times New Roman"/>
          <w:spacing w:val="1"/>
          <w:sz w:val="22"/>
          <w:szCs w:val="22"/>
        </w:rPr>
        <w:t xml:space="preserve"> </w:t>
      </w:r>
      <w:r w:rsidRPr="00A205F1">
        <w:rPr>
          <w:rFonts w:ascii="Times New Roman" w:hAnsi="Times New Roman"/>
          <w:sz w:val="22"/>
          <w:szCs w:val="22"/>
        </w:rPr>
        <w:t>manifestation.</w:t>
      </w:r>
    </w:p>
    <w:p w14:paraId="25B3899D" w14:textId="77777777" w:rsidR="00A205F1" w:rsidRPr="00A205F1" w:rsidRDefault="00A205F1" w:rsidP="00A205F1">
      <w:pPr>
        <w:spacing w:before="185" w:after="0"/>
        <w:ind w:left="360" w:right="360"/>
        <w:jc w:val="both"/>
        <w:rPr>
          <w:rFonts w:ascii="Times New Roman" w:hAnsi="Times New Roman"/>
          <w:sz w:val="22"/>
          <w:szCs w:val="22"/>
        </w:rPr>
      </w:pPr>
    </w:p>
    <w:p w14:paraId="73B30188" w14:textId="77777777" w:rsidR="00A205F1" w:rsidRPr="00A205F1" w:rsidRDefault="00A205F1" w:rsidP="00A205F1">
      <w:pPr>
        <w:spacing w:before="185" w:after="0"/>
        <w:ind w:left="360" w:right="360"/>
        <w:jc w:val="both"/>
        <w:rPr>
          <w:rFonts w:ascii="Times New Roman" w:hAnsi="Times New Roman"/>
          <w:sz w:val="22"/>
          <w:szCs w:val="22"/>
        </w:rPr>
      </w:pPr>
    </w:p>
    <w:p w14:paraId="354EB2C5" w14:textId="77777777" w:rsidR="00A205F1" w:rsidRPr="00A205F1" w:rsidRDefault="00A205F1" w:rsidP="00A205F1">
      <w:pPr>
        <w:spacing w:before="185" w:after="0"/>
        <w:ind w:left="360" w:right="360"/>
        <w:jc w:val="both"/>
        <w:rPr>
          <w:rFonts w:ascii="Times New Roman" w:hAnsi="Times New Roman"/>
          <w:sz w:val="22"/>
          <w:szCs w:val="22"/>
        </w:rPr>
      </w:pPr>
    </w:p>
    <w:p w14:paraId="272D0CDB" w14:textId="77777777" w:rsidR="00A205F1" w:rsidRPr="00A205F1" w:rsidRDefault="00A205F1" w:rsidP="00A205F1">
      <w:pPr>
        <w:spacing w:before="164" w:after="0"/>
        <w:ind w:left="360" w:right="360"/>
        <w:jc w:val="both"/>
        <w:rPr>
          <w:rFonts w:ascii="Times New Roman" w:hAnsi="Times New Roman"/>
          <w:b/>
          <w:sz w:val="22"/>
          <w:szCs w:val="22"/>
        </w:rPr>
      </w:pPr>
      <w:r w:rsidRPr="00A205F1">
        <w:rPr>
          <w:rFonts w:ascii="Times New Roman" w:hAnsi="Times New Roman"/>
          <w:b/>
          <w:spacing w:val="-1"/>
          <w:sz w:val="22"/>
          <w:szCs w:val="22"/>
        </w:rPr>
        <w:t>Step</w:t>
      </w:r>
      <w:r w:rsidRPr="00A205F1">
        <w:rPr>
          <w:rFonts w:ascii="Times New Roman" w:hAnsi="Times New Roman"/>
          <w:b/>
          <w:spacing w:val="2"/>
          <w:sz w:val="22"/>
          <w:szCs w:val="22"/>
        </w:rPr>
        <w:t xml:space="preserve"> </w:t>
      </w:r>
      <w:r w:rsidRPr="00A205F1">
        <w:rPr>
          <w:rFonts w:ascii="Times New Roman" w:hAnsi="Times New Roman"/>
          <w:b/>
          <w:spacing w:val="-1"/>
          <w:sz w:val="22"/>
          <w:szCs w:val="22"/>
        </w:rPr>
        <w:t>4</w:t>
      </w:r>
      <w:r w:rsidRPr="00A205F1">
        <w:rPr>
          <w:rFonts w:ascii="Times New Roman" w:hAnsi="Times New Roman"/>
          <w:b/>
          <w:sz w:val="22"/>
          <w:szCs w:val="22"/>
        </w:rPr>
        <w:t xml:space="preserve"> </w:t>
      </w:r>
      <w:r w:rsidRPr="00A205F1">
        <w:rPr>
          <w:rFonts w:ascii="Times New Roman" w:hAnsi="Times New Roman"/>
          <w:b/>
          <w:spacing w:val="-1"/>
          <w:sz w:val="22"/>
          <w:szCs w:val="22"/>
        </w:rPr>
        <w:t>-</w:t>
      </w:r>
      <w:r w:rsidRPr="00A205F1">
        <w:rPr>
          <w:rFonts w:ascii="Times New Roman" w:hAnsi="Times New Roman"/>
          <w:b/>
          <w:spacing w:val="-22"/>
          <w:sz w:val="22"/>
          <w:szCs w:val="22"/>
        </w:rPr>
        <w:t xml:space="preserve"> </w:t>
      </w:r>
      <w:r w:rsidRPr="00A205F1">
        <w:rPr>
          <w:rFonts w:ascii="Times New Roman" w:hAnsi="Times New Roman"/>
          <w:b/>
          <w:spacing w:val="-1"/>
          <w:sz w:val="22"/>
          <w:szCs w:val="22"/>
        </w:rPr>
        <w:t>Action</w:t>
      </w:r>
      <w:r w:rsidRPr="00A205F1">
        <w:rPr>
          <w:rFonts w:ascii="Times New Roman" w:hAnsi="Times New Roman"/>
          <w:b/>
          <w:spacing w:val="1"/>
          <w:sz w:val="22"/>
          <w:szCs w:val="22"/>
        </w:rPr>
        <w:t xml:space="preserve"> </w:t>
      </w:r>
      <w:r w:rsidRPr="00A205F1">
        <w:rPr>
          <w:rFonts w:ascii="Times New Roman" w:hAnsi="Times New Roman"/>
          <w:b/>
          <w:spacing w:val="-1"/>
          <w:sz w:val="22"/>
          <w:szCs w:val="22"/>
        </w:rPr>
        <w:t>to</w:t>
      </w:r>
      <w:r w:rsidRPr="00A205F1">
        <w:rPr>
          <w:rFonts w:ascii="Times New Roman" w:hAnsi="Times New Roman"/>
          <w:b/>
          <w:sz w:val="22"/>
          <w:szCs w:val="22"/>
        </w:rPr>
        <w:t xml:space="preserve"> </w:t>
      </w:r>
      <w:r w:rsidRPr="00A205F1">
        <w:rPr>
          <w:rFonts w:ascii="Times New Roman" w:hAnsi="Times New Roman"/>
          <w:b/>
          <w:spacing w:val="-1"/>
          <w:sz w:val="22"/>
          <w:szCs w:val="22"/>
        </w:rPr>
        <w:t>be</w:t>
      </w:r>
      <w:r w:rsidRPr="00A205F1">
        <w:rPr>
          <w:rFonts w:ascii="Times New Roman" w:hAnsi="Times New Roman"/>
          <w:b/>
          <w:spacing w:val="-2"/>
          <w:sz w:val="22"/>
          <w:szCs w:val="22"/>
        </w:rPr>
        <w:t xml:space="preserve"> </w:t>
      </w:r>
      <w:r w:rsidRPr="00A205F1">
        <w:rPr>
          <w:rFonts w:ascii="Times New Roman" w:hAnsi="Times New Roman"/>
          <w:b/>
          <w:spacing w:val="-1"/>
          <w:sz w:val="22"/>
          <w:szCs w:val="22"/>
        </w:rPr>
        <w:t>Performed</w:t>
      </w:r>
      <w:r w:rsidRPr="00A205F1">
        <w:rPr>
          <w:rFonts w:ascii="Times New Roman" w:hAnsi="Times New Roman"/>
          <w:b/>
          <w:spacing w:val="1"/>
          <w:sz w:val="22"/>
          <w:szCs w:val="22"/>
        </w:rPr>
        <w:t xml:space="preserve"> </w:t>
      </w:r>
      <w:r w:rsidRPr="00A205F1">
        <w:rPr>
          <w:rFonts w:ascii="Times New Roman" w:hAnsi="Times New Roman"/>
          <w:b/>
          <w:spacing w:val="-1"/>
          <w:sz w:val="22"/>
          <w:szCs w:val="22"/>
        </w:rPr>
        <w:t>Based</w:t>
      </w:r>
      <w:r w:rsidRPr="00A205F1">
        <w:rPr>
          <w:rFonts w:ascii="Times New Roman" w:hAnsi="Times New Roman"/>
          <w:b/>
          <w:spacing w:val="1"/>
          <w:sz w:val="22"/>
          <w:szCs w:val="22"/>
        </w:rPr>
        <w:t xml:space="preserve"> </w:t>
      </w:r>
      <w:r w:rsidRPr="00A205F1">
        <w:rPr>
          <w:rFonts w:ascii="Times New Roman" w:hAnsi="Times New Roman"/>
          <w:b/>
          <w:spacing w:val="-1"/>
          <w:sz w:val="22"/>
          <w:szCs w:val="22"/>
        </w:rPr>
        <w:t>on</w:t>
      </w:r>
      <w:r w:rsidRPr="00A205F1">
        <w:rPr>
          <w:rFonts w:ascii="Times New Roman" w:hAnsi="Times New Roman"/>
          <w:b/>
          <w:spacing w:val="1"/>
          <w:sz w:val="22"/>
          <w:szCs w:val="22"/>
        </w:rPr>
        <w:t xml:space="preserve"> </w:t>
      </w:r>
      <w:r w:rsidRPr="00A205F1">
        <w:rPr>
          <w:rFonts w:ascii="Times New Roman" w:hAnsi="Times New Roman"/>
          <w:b/>
          <w:spacing w:val="-1"/>
          <w:sz w:val="22"/>
          <w:szCs w:val="22"/>
        </w:rPr>
        <w:t>Hand</w:t>
      </w:r>
      <w:r w:rsidRPr="00A205F1">
        <w:rPr>
          <w:rFonts w:ascii="Times New Roman" w:hAnsi="Times New Roman"/>
          <w:b/>
          <w:spacing w:val="1"/>
          <w:sz w:val="22"/>
          <w:szCs w:val="22"/>
        </w:rPr>
        <w:t xml:space="preserve"> </w:t>
      </w:r>
      <w:r w:rsidRPr="00A205F1">
        <w:rPr>
          <w:rFonts w:ascii="Times New Roman" w:hAnsi="Times New Roman"/>
          <w:b/>
          <w:sz w:val="22"/>
          <w:szCs w:val="22"/>
        </w:rPr>
        <w:t>Gestures:</w:t>
      </w:r>
    </w:p>
    <w:p w14:paraId="0652E682" w14:textId="77777777" w:rsidR="00A205F1" w:rsidRPr="00A205F1" w:rsidRDefault="00A205F1" w:rsidP="00A205F1">
      <w:pPr>
        <w:spacing w:before="185" w:after="0" w:line="261" w:lineRule="auto"/>
        <w:ind w:left="360" w:right="360"/>
        <w:jc w:val="both"/>
        <w:rPr>
          <w:rFonts w:ascii="Times New Roman" w:hAnsi="Times New Roman"/>
          <w:sz w:val="22"/>
          <w:szCs w:val="22"/>
        </w:rPr>
      </w:pPr>
      <w:r w:rsidRPr="00A205F1">
        <w:rPr>
          <w:rFonts w:ascii="Times New Roman" w:hAnsi="Times New Roman"/>
          <w:sz w:val="22"/>
          <w:szCs w:val="22"/>
        </w:rPr>
        <w:t>In this stage of the process, the software embedded within the device undertakes</w:t>
      </w:r>
      <w:r w:rsidRPr="00A205F1">
        <w:rPr>
          <w:rFonts w:ascii="Times New Roman" w:hAnsi="Times New Roman"/>
          <w:spacing w:val="-67"/>
          <w:sz w:val="22"/>
          <w:szCs w:val="22"/>
        </w:rPr>
        <w:t xml:space="preserve"> </w:t>
      </w:r>
      <w:r w:rsidRPr="00A205F1">
        <w:rPr>
          <w:rFonts w:ascii="Times New Roman" w:hAnsi="Times New Roman"/>
          <w:sz w:val="22"/>
          <w:szCs w:val="22"/>
        </w:rPr>
        <w:t>a meticulous</w:t>
      </w:r>
      <w:r w:rsidRPr="00A205F1">
        <w:rPr>
          <w:rFonts w:ascii="Times New Roman" w:hAnsi="Times New Roman"/>
          <w:spacing w:val="1"/>
          <w:sz w:val="22"/>
          <w:szCs w:val="22"/>
        </w:rPr>
        <w:t xml:space="preserve"> </w:t>
      </w:r>
      <w:r w:rsidRPr="00A205F1">
        <w:rPr>
          <w:rFonts w:ascii="Times New Roman" w:hAnsi="Times New Roman"/>
          <w:sz w:val="22"/>
          <w:szCs w:val="22"/>
        </w:rPr>
        <w:t>analysis</w:t>
      </w:r>
      <w:r w:rsidRPr="00A205F1">
        <w:rPr>
          <w:rFonts w:ascii="Times New Roman" w:hAnsi="Times New Roman"/>
          <w:spacing w:val="1"/>
          <w:sz w:val="22"/>
          <w:szCs w:val="22"/>
        </w:rPr>
        <w:t xml:space="preserve"> </w:t>
      </w:r>
      <w:r w:rsidRPr="00A205F1">
        <w:rPr>
          <w:rFonts w:ascii="Times New Roman" w:hAnsi="Times New Roman"/>
          <w:sz w:val="22"/>
          <w:szCs w:val="22"/>
        </w:rPr>
        <w:t>of</w:t>
      </w:r>
      <w:r w:rsidRPr="00A205F1">
        <w:rPr>
          <w:rFonts w:ascii="Times New Roman" w:hAnsi="Times New Roman"/>
          <w:spacing w:val="2"/>
          <w:sz w:val="22"/>
          <w:szCs w:val="22"/>
        </w:rPr>
        <w:t xml:space="preserve"> </w:t>
      </w:r>
      <w:r w:rsidRPr="00A205F1">
        <w:rPr>
          <w:rFonts w:ascii="Times New Roman" w:hAnsi="Times New Roman"/>
          <w:sz w:val="22"/>
          <w:szCs w:val="22"/>
        </w:rPr>
        <w:t>the</w:t>
      </w:r>
      <w:r w:rsidRPr="00A205F1">
        <w:rPr>
          <w:rFonts w:ascii="Times New Roman" w:hAnsi="Times New Roman"/>
          <w:spacing w:val="1"/>
          <w:sz w:val="22"/>
          <w:szCs w:val="22"/>
        </w:rPr>
        <w:t xml:space="preserve"> </w:t>
      </w:r>
      <w:r w:rsidRPr="00A205F1">
        <w:rPr>
          <w:rFonts w:ascii="Times New Roman" w:hAnsi="Times New Roman"/>
          <w:sz w:val="22"/>
          <w:szCs w:val="22"/>
        </w:rPr>
        <w:t>captured</w:t>
      </w:r>
      <w:r w:rsidRPr="00A205F1">
        <w:rPr>
          <w:rFonts w:ascii="Times New Roman" w:hAnsi="Times New Roman"/>
          <w:spacing w:val="1"/>
          <w:sz w:val="22"/>
          <w:szCs w:val="22"/>
        </w:rPr>
        <w:t xml:space="preserve"> </w:t>
      </w:r>
      <w:r w:rsidRPr="00A205F1">
        <w:rPr>
          <w:rFonts w:ascii="Times New Roman" w:hAnsi="Times New Roman"/>
          <w:sz w:val="22"/>
          <w:szCs w:val="22"/>
        </w:rPr>
        <w:t>images,</w:t>
      </w:r>
      <w:r w:rsidRPr="00A205F1">
        <w:rPr>
          <w:rFonts w:ascii="Times New Roman" w:hAnsi="Times New Roman"/>
          <w:spacing w:val="-5"/>
          <w:sz w:val="22"/>
          <w:szCs w:val="22"/>
        </w:rPr>
        <w:t xml:space="preserve"> </w:t>
      </w:r>
      <w:r w:rsidRPr="00A205F1">
        <w:rPr>
          <w:rFonts w:ascii="Times New Roman" w:hAnsi="Times New Roman"/>
          <w:sz w:val="22"/>
          <w:szCs w:val="22"/>
        </w:rPr>
        <w:t>aiming</w:t>
      </w:r>
      <w:r w:rsidRPr="00A205F1">
        <w:rPr>
          <w:rFonts w:ascii="Times New Roman" w:hAnsi="Times New Roman"/>
          <w:spacing w:val="1"/>
          <w:sz w:val="22"/>
          <w:szCs w:val="22"/>
        </w:rPr>
        <w:t xml:space="preserve"> </w:t>
      </w:r>
      <w:r w:rsidRPr="00A205F1">
        <w:rPr>
          <w:rFonts w:ascii="Times New Roman" w:hAnsi="Times New Roman"/>
          <w:sz w:val="22"/>
          <w:szCs w:val="22"/>
        </w:rPr>
        <w:t>to</w:t>
      </w:r>
      <w:r w:rsidRPr="00A205F1">
        <w:rPr>
          <w:rFonts w:ascii="Times New Roman" w:hAnsi="Times New Roman"/>
          <w:spacing w:val="1"/>
          <w:sz w:val="22"/>
          <w:szCs w:val="22"/>
        </w:rPr>
        <w:t xml:space="preserve"> </w:t>
      </w:r>
      <w:r w:rsidRPr="00A205F1">
        <w:rPr>
          <w:rFonts w:ascii="Times New Roman" w:hAnsi="Times New Roman"/>
          <w:sz w:val="22"/>
          <w:szCs w:val="22"/>
        </w:rPr>
        <w:t>discern</w:t>
      </w:r>
      <w:r w:rsidRPr="00A205F1">
        <w:rPr>
          <w:rFonts w:ascii="Times New Roman" w:hAnsi="Times New Roman"/>
          <w:spacing w:val="1"/>
          <w:sz w:val="22"/>
          <w:szCs w:val="22"/>
        </w:rPr>
        <w:t xml:space="preserve"> </w:t>
      </w:r>
      <w:r w:rsidRPr="00A205F1">
        <w:rPr>
          <w:rFonts w:ascii="Times New Roman" w:hAnsi="Times New Roman"/>
          <w:sz w:val="22"/>
          <w:szCs w:val="22"/>
        </w:rPr>
        <w:t>and</w:t>
      </w:r>
      <w:r w:rsidRPr="00A205F1">
        <w:rPr>
          <w:rFonts w:ascii="Times New Roman" w:hAnsi="Times New Roman"/>
          <w:spacing w:val="1"/>
          <w:sz w:val="22"/>
          <w:szCs w:val="22"/>
        </w:rPr>
        <w:t xml:space="preserve"> </w:t>
      </w:r>
      <w:r w:rsidRPr="00A205F1">
        <w:rPr>
          <w:rFonts w:ascii="Times New Roman" w:hAnsi="Times New Roman"/>
          <w:sz w:val="22"/>
          <w:szCs w:val="22"/>
        </w:rPr>
        <w:t>interpret</w:t>
      </w:r>
      <w:r w:rsidRPr="00A205F1">
        <w:rPr>
          <w:rFonts w:ascii="Times New Roman" w:hAnsi="Times New Roman"/>
          <w:spacing w:val="3"/>
          <w:sz w:val="22"/>
          <w:szCs w:val="22"/>
        </w:rPr>
        <w:t xml:space="preserve"> </w:t>
      </w:r>
      <w:r w:rsidRPr="00A205F1">
        <w:rPr>
          <w:rFonts w:ascii="Times New Roman" w:hAnsi="Times New Roman"/>
          <w:sz w:val="22"/>
          <w:szCs w:val="22"/>
        </w:rPr>
        <w:t>the</w:t>
      </w:r>
    </w:p>
    <w:p w14:paraId="3561BE80" w14:textId="77777777" w:rsidR="00A205F1" w:rsidRPr="00A205F1" w:rsidRDefault="00A205F1" w:rsidP="00A205F1">
      <w:pPr>
        <w:spacing w:after="0" w:line="261" w:lineRule="auto"/>
        <w:ind w:left="360" w:right="360"/>
        <w:jc w:val="both"/>
        <w:rPr>
          <w:rFonts w:ascii="Times New Roman" w:hAnsi="Times New Roman"/>
          <w:sz w:val="22"/>
          <w:szCs w:val="22"/>
        </w:rPr>
      </w:pPr>
    </w:p>
    <w:p w14:paraId="01D613F6" w14:textId="77777777" w:rsidR="00A205F1" w:rsidRPr="00A205F1" w:rsidRDefault="00A205F1" w:rsidP="00A205F1">
      <w:pPr>
        <w:spacing w:before="59" w:after="0"/>
        <w:ind w:left="360" w:right="360"/>
        <w:jc w:val="both"/>
        <w:rPr>
          <w:rFonts w:ascii="Times New Roman" w:hAnsi="Times New Roman"/>
          <w:sz w:val="22"/>
          <w:szCs w:val="22"/>
        </w:rPr>
      </w:pPr>
      <w:r w:rsidRPr="00A205F1">
        <w:rPr>
          <w:rFonts w:ascii="Times New Roman" w:hAnsi="Times New Roman"/>
          <w:sz w:val="22"/>
          <w:szCs w:val="22"/>
        </w:rPr>
        <w:t>intricate nuances of the hand gesture presented. Drawing from its programmed</w:t>
      </w:r>
      <w:r w:rsidRPr="00A205F1">
        <w:rPr>
          <w:rFonts w:ascii="Times New Roman" w:hAnsi="Times New Roman"/>
          <w:spacing w:val="1"/>
          <w:sz w:val="22"/>
          <w:szCs w:val="22"/>
        </w:rPr>
        <w:t xml:space="preserve"> </w:t>
      </w:r>
      <w:r w:rsidRPr="00A205F1">
        <w:rPr>
          <w:rFonts w:ascii="Times New Roman" w:hAnsi="Times New Roman"/>
          <w:sz w:val="22"/>
          <w:szCs w:val="22"/>
        </w:rPr>
        <w:t>algorithms, the software</w:t>
      </w:r>
      <w:r w:rsidRPr="00A205F1">
        <w:rPr>
          <w:rFonts w:ascii="Times New Roman" w:hAnsi="Times New Roman"/>
          <w:spacing w:val="1"/>
          <w:sz w:val="22"/>
          <w:szCs w:val="22"/>
        </w:rPr>
        <w:t xml:space="preserve"> </w:t>
      </w:r>
      <w:r w:rsidRPr="00A205F1">
        <w:rPr>
          <w:rFonts w:ascii="Times New Roman" w:hAnsi="Times New Roman"/>
          <w:sz w:val="22"/>
          <w:szCs w:val="22"/>
        </w:rPr>
        <w:t>identifies the specific</w:t>
      </w:r>
      <w:r w:rsidRPr="00A205F1">
        <w:rPr>
          <w:rFonts w:ascii="Times New Roman" w:hAnsi="Times New Roman"/>
          <w:spacing w:val="1"/>
          <w:sz w:val="22"/>
          <w:szCs w:val="22"/>
        </w:rPr>
        <w:t xml:space="preserve"> </w:t>
      </w:r>
      <w:r w:rsidRPr="00A205F1">
        <w:rPr>
          <w:rFonts w:ascii="Times New Roman" w:hAnsi="Times New Roman"/>
          <w:sz w:val="22"/>
          <w:szCs w:val="22"/>
        </w:rPr>
        <w:t>gesture</w:t>
      </w:r>
      <w:r w:rsidRPr="00A205F1">
        <w:rPr>
          <w:rFonts w:ascii="Times New Roman" w:hAnsi="Times New Roman"/>
          <w:spacing w:val="1"/>
          <w:sz w:val="22"/>
          <w:szCs w:val="22"/>
        </w:rPr>
        <w:t xml:space="preserve"> </w:t>
      </w:r>
      <w:r w:rsidRPr="00A205F1">
        <w:rPr>
          <w:rFonts w:ascii="Times New Roman" w:hAnsi="Times New Roman"/>
          <w:sz w:val="22"/>
          <w:szCs w:val="22"/>
        </w:rPr>
        <w:t>enacted</w:t>
      </w:r>
      <w:r w:rsidRPr="00A205F1">
        <w:rPr>
          <w:rFonts w:ascii="Times New Roman" w:hAnsi="Times New Roman"/>
          <w:spacing w:val="1"/>
          <w:sz w:val="22"/>
          <w:szCs w:val="22"/>
        </w:rPr>
        <w:t xml:space="preserve"> </w:t>
      </w:r>
      <w:r w:rsidRPr="00A205F1">
        <w:rPr>
          <w:rFonts w:ascii="Times New Roman" w:hAnsi="Times New Roman"/>
          <w:sz w:val="22"/>
          <w:szCs w:val="22"/>
        </w:rPr>
        <w:t>by the</w:t>
      </w:r>
      <w:r w:rsidRPr="00A205F1">
        <w:rPr>
          <w:rFonts w:ascii="Times New Roman" w:hAnsi="Times New Roman"/>
          <w:spacing w:val="1"/>
          <w:sz w:val="22"/>
          <w:szCs w:val="22"/>
        </w:rPr>
        <w:t xml:space="preserve"> </w:t>
      </w:r>
      <w:r w:rsidRPr="00A205F1">
        <w:rPr>
          <w:rFonts w:ascii="Times New Roman" w:hAnsi="Times New Roman"/>
          <w:sz w:val="22"/>
          <w:szCs w:val="22"/>
        </w:rPr>
        <w:t>user.</w:t>
      </w:r>
      <w:r w:rsidRPr="00A205F1">
        <w:rPr>
          <w:rFonts w:ascii="Times New Roman" w:hAnsi="Times New Roman"/>
          <w:spacing w:val="1"/>
          <w:sz w:val="22"/>
          <w:szCs w:val="22"/>
        </w:rPr>
        <w:t xml:space="preserve"> </w:t>
      </w:r>
      <w:r w:rsidRPr="00A205F1">
        <w:rPr>
          <w:rFonts w:ascii="Times New Roman" w:hAnsi="Times New Roman"/>
          <w:sz w:val="22"/>
          <w:szCs w:val="22"/>
        </w:rPr>
        <w:t>Depending on the recognized gesture, the device is then primed to execute a</w:t>
      </w:r>
      <w:r w:rsidRPr="00A205F1">
        <w:rPr>
          <w:rFonts w:ascii="Times New Roman" w:hAnsi="Times New Roman"/>
          <w:spacing w:val="1"/>
          <w:sz w:val="22"/>
          <w:szCs w:val="22"/>
        </w:rPr>
        <w:t xml:space="preserve"> </w:t>
      </w:r>
      <w:r w:rsidRPr="00A205F1">
        <w:rPr>
          <w:rFonts w:ascii="Times New Roman" w:hAnsi="Times New Roman"/>
          <w:sz w:val="22"/>
          <w:szCs w:val="22"/>
        </w:rPr>
        <w:t>predefined action,</w:t>
      </w:r>
      <w:r w:rsidRPr="00A205F1">
        <w:rPr>
          <w:rFonts w:ascii="Times New Roman" w:hAnsi="Times New Roman"/>
          <w:spacing w:val="-6"/>
          <w:sz w:val="22"/>
          <w:szCs w:val="22"/>
        </w:rPr>
        <w:t xml:space="preserve"> </w:t>
      </w:r>
      <w:r w:rsidRPr="00A205F1">
        <w:rPr>
          <w:rFonts w:ascii="Times New Roman" w:hAnsi="Times New Roman"/>
          <w:sz w:val="22"/>
          <w:szCs w:val="22"/>
        </w:rPr>
        <w:t>such as</w:t>
      </w:r>
      <w:r w:rsidRPr="00A205F1">
        <w:rPr>
          <w:rFonts w:ascii="Times New Roman" w:hAnsi="Times New Roman"/>
          <w:spacing w:val="-4"/>
          <w:sz w:val="22"/>
          <w:szCs w:val="22"/>
        </w:rPr>
        <w:t xml:space="preserve"> </w:t>
      </w:r>
      <w:r w:rsidRPr="00A205F1">
        <w:rPr>
          <w:rFonts w:ascii="Times New Roman" w:hAnsi="Times New Roman"/>
          <w:sz w:val="22"/>
          <w:szCs w:val="22"/>
        </w:rPr>
        <w:t>propelling</w:t>
      </w:r>
      <w:r w:rsidRPr="00A205F1">
        <w:rPr>
          <w:rFonts w:ascii="Times New Roman" w:hAnsi="Times New Roman"/>
          <w:spacing w:val="-6"/>
          <w:sz w:val="22"/>
          <w:szCs w:val="22"/>
        </w:rPr>
        <w:t xml:space="preserve"> </w:t>
      </w:r>
      <w:r w:rsidRPr="00A205F1">
        <w:rPr>
          <w:rFonts w:ascii="Times New Roman" w:hAnsi="Times New Roman"/>
          <w:sz w:val="22"/>
          <w:szCs w:val="22"/>
        </w:rPr>
        <w:t>the</w:t>
      </w:r>
      <w:r w:rsidRPr="00A205F1">
        <w:rPr>
          <w:rFonts w:ascii="Times New Roman" w:hAnsi="Times New Roman"/>
          <w:spacing w:val="-5"/>
          <w:sz w:val="22"/>
          <w:szCs w:val="22"/>
        </w:rPr>
        <w:t xml:space="preserve"> </w:t>
      </w:r>
      <w:r w:rsidRPr="00A205F1">
        <w:rPr>
          <w:rFonts w:ascii="Times New Roman" w:hAnsi="Times New Roman"/>
          <w:sz w:val="22"/>
          <w:szCs w:val="22"/>
        </w:rPr>
        <w:t>car</w:t>
      </w:r>
      <w:r w:rsidRPr="00A205F1">
        <w:rPr>
          <w:rFonts w:ascii="Times New Roman" w:hAnsi="Times New Roman"/>
          <w:spacing w:val="-3"/>
          <w:sz w:val="22"/>
          <w:szCs w:val="22"/>
        </w:rPr>
        <w:t xml:space="preserve"> </w:t>
      </w:r>
      <w:r w:rsidRPr="00A205F1">
        <w:rPr>
          <w:rFonts w:ascii="Times New Roman" w:hAnsi="Times New Roman"/>
          <w:sz w:val="22"/>
          <w:szCs w:val="22"/>
        </w:rPr>
        <w:t>forward or</w:t>
      </w:r>
      <w:r w:rsidRPr="00A205F1">
        <w:rPr>
          <w:rFonts w:ascii="Times New Roman" w:hAnsi="Times New Roman"/>
          <w:spacing w:val="1"/>
          <w:sz w:val="22"/>
          <w:szCs w:val="22"/>
        </w:rPr>
        <w:t xml:space="preserve"> </w:t>
      </w:r>
      <w:r w:rsidRPr="00A205F1">
        <w:rPr>
          <w:rFonts w:ascii="Times New Roman" w:hAnsi="Times New Roman"/>
          <w:sz w:val="22"/>
          <w:szCs w:val="22"/>
        </w:rPr>
        <w:t>applying</w:t>
      </w:r>
      <w:r w:rsidRPr="00A205F1">
        <w:rPr>
          <w:rFonts w:ascii="Times New Roman" w:hAnsi="Times New Roman"/>
          <w:spacing w:val="-6"/>
          <w:sz w:val="22"/>
          <w:szCs w:val="22"/>
        </w:rPr>
        <w:t xml:space="preserve"> </w:t>
      </w:r>
      <w:r w:rsidRPr="00A205F1">
        <w:rPr>
          <w:rFonts w:ascii="Times New Roman" w:hAnsi="Times New Roman"/>
          <w:sz w:val="22"/>
          <w:szCs w:val="22"/>
        </w:rPr>
        <w:t>the brakes</w:t>
      </w:r>
      <w:r w:rsidRPr="00A205F1">
        <w:rPr>
          <w:rFonts w:ascii="Times New Roman" w:hAnsi="Times New Roman"/>
          <w:spacing w:val="-4"/>
          <w:sz w:val="22"/>
          <w:szCs w:val="22"/>
        </w:rPr>
        <w:t xml:space="preserve"> </w:t>
      </w:r>
      <w:r w:rsidRPr="00A205F1">
        <w:rPr>
          <w:rFonts w:ascii="Times New Roman" w:hAnsi="Times New Roman"/>
          <w:sz w:val="22"/>
          <w:szCs w:val="22"/>
        </w:rPr>
        <w:t>with</w:t>
      </w:r>
      <w:r w:rsidRPr="00A205F1">
        <w:rPr>
          <w:rFonts w:ascii="Times New Roman" w:hAnsi="Times New Roman"/>
          <w:spacing w:val="-67"/>
          <w:sz w:val="22"/>
          <w:szCs w:val="22"/>
        </w:rPr>
        <w:t xml:space="preserve"> </w:t>
      </w:r>
      <w:r w:rsidRPr="00A205F1">
        <w:rPr>
          <w:rFonts w:ascii="Times New Roman" w:hAnsi="Times New Roman"/>
          <w:sz w:val="22"/>
          <w:szCs w:val="22"/>
        </w:rPr>
        <w:t>precision</w:t>
      </w:r>
      <w:r w:rsidRPr="00A205F1">
        <w:rPr>
          <w:rFonts w:ascii="Times New Roman" w:hAnsi="Times New Roman"/>
          <w:spacing w:val="-1"/>
          <w:sz w:val="22"/>
          <w:szCs w:val="22"/>
        </w:rPr>
        <w:t xml:space="preserve"> </w:t>
      </w:r>
      <w:r w:rsidRPr="00A205F1">
        <w:rPr>
          <w:rFonts w:ascii="Times New Roman" w:hAnsi="Times New Roman"/>
          <w:sz w:val="22"/>
          <w:szCs w:val="22"/>
        </w:rPr>
        <w:t>and responsiveness.</w:t>
      </w:r>
    </w:p>
    <w:p w14:paraId="0CC88795" w14:textId="77777777" w:rsidR="00A205F1" w:rsidRDefault="00A205F1" w:rsidP="00A205F1">
      <w:pPr>
        <w:spacing w:after="0"/>
        <w:ind w:left="360" w:right="360"/>
        <w:rPr>
          <w:rFonts w:ascii="Times New Roman" w:hAnsi="Times New Roman"/>
          <w:sz w:val="30"/>
        </w:rPr>
      </w:pPr>
    </w:p>
    <w:p w14:paraId="04060FFD" w14:textId="77777777" w:rsidR="00A205F1" w:rsidRPr="00A205F1" w:rsidRDefault="00A205F1" w:rsidP="00A205F1">
      <w:pPr>
        <w:spacing w:after="0"/>
        <w:ind w:left="360" w:right="360"/>
        <w:rPr>
          <w:rFonts w:ascii="Times New Roman" w:hAnsi="Times New Roman"/>
          <w:b/>
          <w:sz w:val="22"/>
          <w:szCs w:val="22"/>
        </w:rPr>
      </w:pPr>
      <w:r w:rsidRPr="00A205F1">
        <w:rPr>
          <w:rFonts w:ascii="Times New Roman" w:hAnsi="Times New Roman"/>
          <w:b/>
          <w:sz w:val="22"/>
          <w:szCs w:val="22"/>
        </w:rPr>
        <w:t>4. Working</w:t>
      </w:r>
    </w:p>
    <w:p w14:paraId="77A0117F" w14:textId="77777777" w:rsidR="00A205F1" w:rsidRDefault="00A205F1" w:rsidP="00AB48D2">
      <w:pPr>
        <w:pStyle w:val="MainText"/>
        <w:ind w:firstLine="0"/>
      </w:pPr>
    </w:p>
    <w:p w14:paraId="52CC39B6" w14:textId="77777777" w:rsidR="00A205F1" w:rsidRPr="00A205F1" w:rsidRDefault="00A205F1" w:rsidP="00A205F1">
      <w:pPr>
        <w:spacing w:before="184" w:after="0"/>
        <w:ind w:left="360" w:right="360"/>
        <w:jc w:val="both"/>
        <w:rPr>
          <w:rFonts w:ascii="Times New Roman" w:hAnsi="Times New Roman"/>
          <w:sz w:val="22"/>
          <w:szCs w:val="22"/>
        </w:rPr>
      </w:pPr>
      <w:r w:rsidRPr="00A205F1">
        <w:rPr>
          <w:rFonts w:ascii="Times New Roman" w:hAnsi="Times New Roman"/>
          <w:sz w:val="22"/>
          <w:szCs w:val="22"/>
        </w:rPr>
        <w:t>The</w:t>
      </w:r>
      <w:r w:rsidRPr="00A205F1">
        <w:rPr>
          <w:rFonts w:ascii="Times New Roman" w:hAnsi="Times New Roman"/>
          <w:spacing w:val="1"/>
          <w:sz w:val="22"/>
          <w:szCs w:val="22"/>
        </w:rPr>
        <w:t xml:space="preserve"> </w:t>
      </w:r>
      <w:r w:rsidRPr="00A205F1">
        <w:rPr>
          <w:rFonts w:ascii="Times New Roman" w:hAnsi="Times New Roman"/>
          <w:sz w:val="22"/>
          <w:szCs w:val="22"/>
        </w:rPr>
        <w:t>system</w:t>
      </w:r>
      <w:r w:rsidRPr="00A205F1">
        <w:rPr>
          <w:rFonts w:ascii="Times New Roman" w:hAnsi="Times New Roman"/>
          <w:spacing w:val="1"/>
          <w:sz w:val="22"/>
          <w:szCs w:val="22"/>
        </w:rPr>
        <w:t xml:space="preserve"> </w:t>
      </w:r>
      <w:r w:rsidRPr="00A205F1">
        <w:rPr>
          <w:rFonts w:ascii="Times New Roman" w:hAnsi="Times New Roman"/>
          <w:sz w:val="22"/>
          <w:szCs w:val="22"/>
        </w:rPr>
        <w:t>begins</w:t>
      </w:r>
      <w:r w:rsidRPr="00A205F1">
        <w:rPr>
          <w:rFonts w:ascii="Times New Roman" w:hAnsi="Times New Roman"/>
          <w:spacing w:val="1"/>
          <w:sz w:val="22"/>
          <w:szCs w:val="22"/>
        </w:rPr>
        <w:t xml:space="preserve"> </w:t>
      </w:r>
      <w:r w:rsidRPr="00A205F1">
        <w:rPr>
          <w:rFonts w:ascii="Times New Roman" w:hAnsi="Times New Roman"/>
          <w:sz w:val="22"/>
          <w:szCs w:val="22"/>
        </w:rPr>
        <w:t>by</w:t>
      </w:r>
      <w:r w:rsidRPr="00A205F1">
        <w:rPr>
          <w:rFonts w:ascii="Times New Roman" w:hAnsi="Times New Roman"/>
          <w:spacing w:val="1"/>
          <w:sz w:val="22"/>
          <w:szCs w:val="22"/>
        </w:rPr>
        <w:t xml:space="preserve"> </w:t>
      </w:r>
      <w:r w:rsidRPr="00A205F1">
        <w:rPr>
          <w:rFonts w:ascii="Times New Roman" w:hAnsi="Times New Roman"/>
          <w:sz w:val="22"/>
          <w:szCs w:val="22"/>
        </w:rPr>
        <w:t>importing</w:t>
      </w:r>
      <w:r w:rsidRPr="00A205F1">
        <w:rPr>
          <w:rFonts w:ascii="Times New Roman" w:hAnsi="Times New Roman"/>
          <w:spacing w:val="1"/>
          <w:sz w:val="22"/>
          <w:szCs w:val="22"/>
        </w:rPr>
        <w:t xml:space="preserve"> </w:t>
      </w:r>
      <w:r w:rsidRPr="00A205F1">
        <w:rPr>
          <w:rFonts w:ascii="Times New Roman" w:hAnsi="Times New Roman"/>
          <w:sz w:val="22"/>
          <w:szCs w:val="22"/>
        </w:rPr>
        <w:t>essential</w:t>
      </w:r>
      <w:r w:rsidRPr="00A205F1">
        <w:rPr>
          <w:rFonts w:ascii="Times New Roman" w:hAnsi="Times New Roman"/>
          <w:spacing w:val="1"/>
          <w:sz w:val="22"/>
          <w:szCs w:val="22"/>
        </w:rPr>
        <w:t xml:space="preserve"> </w:t>
      </w:r>
      <w:r w:rsidRPr="00A205F1">
        <w:rPr>
          <w:rFonts w:ascii="Times New Roman" w:hAnsi="Times New Roman"/>
          <w:sz w:val="22"/>
          <w:szCs w:val="22"/>
        </w:rPr>
        <w:t>libraries</w:t>
      </w:r>
      <w:r w:rsidRPr="00A205F1">
        <w:rPr>
          <w:rFonts w:ascii="Times New Roman" w:hAnsi="Times New Roman"/>
          <w:spacing w:val="1"/>
          <w:sz w:val="22"/>
          <w:szCs w:val="22"/>
        </w:rPr>
        <w:t xml:space="preserve"> </w:t>
      </w:r>
      <w:r w:rsidRPr="00A205F1">
        <w:rPr>
          <w:rFonts w:ascii="Times New Roman" w:hAnsi="Times New Roman"/>
          <w:sz w:val="22"/>
          <w:szCs w:val="22"/>
        </w:rPr>
        <w:t>for</w:t>
      </w:r>
      <w:r w:rsidRPr="00A205F1">
        <w:rPr>
          <w:rFonts w:ascii="Times New Roman" w:hAnsi="Times New Roman"/>
          <w:spacing w:val="1"/>
          <w:sz w:val="22"/>
          <w:szCs w:val="22"/>
        </w:rPr>
        <w:t xml:space="preserve"> </w:t>
      </w:r>
      <w:r w:rsidRPr="00A205F1">
        <w:rPr>
          <w:rFonts w:ascii="Times New Roman" w:hAnsi="Times New Roman"/>
          <w:sz w:val="22"/>
          <w:szCs w:val="22"/>
        </w:rPr>
        <w:t>seamless</w:t>
      </w:r>
      <w:r w:rsidRPr="00A205F1">
        <w:rPr>
          <w:rFonts w:ascii="Times New Roman" w:hAnsi="Times New Roman"/>
          <w:spacing w:val="1"/>
          <w:sz w:val="22"/>
          <w:szCs w:val="22"/>
        </w:rPr>
        <w:t xml:space="preserve"> </w:t>
      </w:r>
      <w:r w:rsidRPr="00A205F1">
        <w:rPr>
          <w:rFonts w:ascii="Times New Roman" w:hAnsi="Times New Roman"/>
          <w:sz w:val="22"/>
          <w:szCs w:val="22"/>
        </w:rPr>
        <w:t>operation.</w:t>
      </w:r>
      <w:r w:rsidRPr="00A205F1">
        <w:rPr>
          <w:rFonts w:ascii="Times New Roman" w:hAnsi="Times New Roman"/>
          <w:spacing w:val="1"/>
          <w:sz w:val="22"/>
          <w:szCs w:val="22"/>
        </w:rPr>
        <w:t xml:space="preserve"> </w:t>
      </w:r>
      <w:r w:rsidRPr="00A205F1">
        <w:rPr>
          <w:rFonts w:ascii="Times New Roman" w:hAnsi="Times New Roman"/>
          <w:sz w:val="22"/>
          <w:szCs w:val="22"/>
        </w:rPr>
        <w:t>Cvzone,</w:t>
      </w:r>
      <w:r w:rsidRPr="00A205F1">
        <w:rPr>
          <w:rFonts w:ascii="Times New Roman" w:hAnsi="Times New Roman"/>
          <w:spacing w:val="1"/>
          <w:sz w:val="22"/>
          <w:szCs w:val="22"/>
        </w:rPr>
        <w:t xml:space="preserve"> </w:t>
      </w:r>
      <w:r w:rsidRPr="00A205F1">
        <w:rPr>
          <w:rFonts w:ascii="Times New Roman" w:hAnsi="Times New Roman"/>
          <w:sz w:val="22"/>
          <w:szCs w:val="22"/>
        </w:rPr>
        <w:t>an</w:t>
      </w:r>
      <w:r w:rsidRPr="00A205F1">
        <w:rPr>
          <w:rFonts w:ascii="Times New Roman" w:hAnsi="Times New Roman"/>
          <w:spacing w:val="1"/>
          <w:sz w:val="22"/>
          <w:szCs w:val="22"/>
        </w:rPr>
        <w:t xml:space="preserve"> </w:t>
      </w:r>
      <w:r w:rsidRPr="00A205F1">
        <w:rPr>
          <w:rFonts w:ascii="Times New Roman" w:hAnsi="Times New Roman"/>
          <w:sz w:val="22"/>
          <w:szCs w:val="22"/>
        </w:rPr>
        <w:t>extension</w:t>
      </w:r>
      <w:r w:rsidRPr="00A205F1">
        <w:rPr>
          <w:rFonts w:ascii="Times New Roman" w:hAnsi="Times New Roman"/>
          <w:spacing w:val="1"/>
          <w:sz w:val="22"/>
          <w:szCs w:val="22"/>
        </w:rPr>
        <w:t xml:space="preserve"> </w:t>
      </w:r>
      <w:r w:rsidRPr="00A205F1">
        <w:rPr>
          <w:rFonts w:ascii="Times New Roman" w:hAnsi="Times New Roman"/>
          <w:sz w:val="22"/>
          <w:szCs w:val="22"/>
        </w:rPr>
        <w:t>of</w:t>
      </w:r>
      <w:r w:rsidRPr="00A205F1">
        <w:rPr>
          <w:rFonts w:ascii="Times New Roman" w:hAnsi="Times New Roman"/>
          <w:spacing w:val="1"/>
          <w:sz w:val="22"/>
          <w:szCs w:val="22"/>
        </w:rPr>
        <w:t xml:space="preserve"> </w:t>
      </w:r>
      <w:r w:rsidRPr="00A205F1">
        <w:rPr>
          <w:rFonts w:ascii="Times New Roman" w:hAnsi="Times New Roman"/>
          <w:sz w:val="22"/>
          <w:szCs w:val="22"/>
        </w:rPr>
        <w:t>OpenCV,</w:t>
      </w:r>
      <w:r w:rsidRPr="00A205F1">
        <w:rPr>
          <w:rFonts w:ascii="Times New Roman" w:hAnsi="Times New Roman"/>
          <w:spacing w:val="1"/>
          <w:sz w:val="22"/>
          <w:szCs w:val="22"/>
        </w:rPr>
        <w:t xml:space="preserve"> </w:t>
      </w:r>
      <w:r w:rsidRPr="00A205F1">
        <w:rPr>
          <w:rFonts w:ascii="Times New Roman" w:hAnsi="Times New Roman"/>
          <w:sz w:val="22"/>
          <w:szCs w:val="22"/>
        </w:rPr>
        <w:t>facilitates</w:t>
      </w:r>
      <w:r w:rsidRPr="00A205F1">
        <w:rPr>
          <w:rFonts w:ascii="Times New Roman" w:hAnsi="Times New Roman"/>
          <w:spacing w:val="1"/>
          <w:sz w:val="22"/>
          <w:szCs w:val="22"/>
        </w:rPr>
        <w:t xml:space="preserve"> </w:t>
      </w:r>
      <w:r w:rsidRPr="00A205F1">
        <w:rPr>
          <w:rFonts w:ascii="Times New Roman" w:hAnsi="Times New Roman"/>
          <w:sz w:val="22"/>
          <w:szCs w:val="22"/>
        </w:rPr>
        <w:t>webcam</w:t>
      </w:r>
      <w:r w:rsidRPr="00A205F1">
        <w:rPr>
          <w:rFonts w:ascii="Times New Roman" w:hAnsi="Times New Roman"/>
          <w:spacing w:val="1"/>
          <w:sz w:val="22"/>
          <w:szCs w:val="22"/>
        </w:rPr>
        <w:t xml:space="preserve"> </w:t>
      </w:r>
      <w:r w:rsidRPr="00A205F1">
        <w:rPr>
          <w:rFonts w:ascii="Times New Roman" w:hAnsi="Times New Roman"/>
          <w:sz w:val="22"/>
          <w:szCs w:val="22"/>
        </w:rPr>
        <w:t>frame</w:t>
      </w:r>
      <w:r w:rsidRPr="00A205F1">
        <w:rPr>
          <w:rFonts w:ascii="Times New Roman" w:hAnsi="Times New Roman"/>
          <w:spacing w:val="1"/>
          <w:sz w:val="22"/>
          <w:szCs w:val="22"/>
        </w:rPr>
        <w:t xml:space="preserve"> </w:t>
      </w:r>
      <w:r w:rsidRPr="00A205F1">
        <w:rPr>
          <w:rFonts w:ascii="Times New Roman" w:hAnsi="Times New Roman"/>
          <w:sz w:val="22"/>
          <w:szCs w:val="22"/>
        </w:rPr>
        <w:t>capture</w:t>
      </w:r>
      <w:r w:rsidRPr="00A205F1">
        <w:rPr>
          <w:rFonts w:ascii="Times New Roman" w:hAnsi="Times New Roman"/>
          <w:spacing w:val="1"/>
          <w:sz w:val="22"/>
          <w:szCs w:val="22"/>
        </w:rPr>
        <w:t xml:space="preserve"> </w:t>
      </w:r>
      <w:r w:rsidRPr="00A205F1">
        <w:rPr>
          <w:rFonts w:ascii="Times New Roman" w:hAnsi="Times New Roman"/>
          <w:sz w:val="22"/>
          <w:szCs w:val="22"/>
        </w:rPr>
        <w:t>and</w:t>
      </w:r>
      <w:r w:rsidRPr="00A205F1">
        <w:rPr>
          <w:rFonts w:ascii="Times New Roman" w:hAnsi="Times New Roman"/>
          <w:spacing w:val="1"/>
          <w:sz w:val="22"/>
          <w:szCs w:val="22"/>
        </w:rPr>
        <w:t xml:space="preserve"> </w:t>
      </w:r>
      <w:r w:rsidRPr="00A205F1">
        <w:rPr>
          <w:rFonts w:ascii="Times New Roman" w:hAnsi="Times New Roman"/>
          <w:sz w:val="22"/>
          <w:szCs w:val="22"/>
        </w:rPr>
        <w:t>processing. Hand Detector, a module from Cvzone, assists in identifying and</w:t>
      </w:r>
      <w:r w:rsidRPr="00A205F1">
        <w:rPr>
          <w:rFonts w:ascii="Times New Roman" w:hAnsi="Times New Roman"/>
          <w:spacing w:val="1"/>
          <w:sz w:val="22"/>
          <w:szCs w:val="22"/>
        </w:rPr>
        <w:t xml:space="preserve"> </w:t>
      </w:r>
      <w:r w:rsidRPr="00A205F1">
        <w:rPr>
          <w:rFonts w:ascii="Times New Roman" w:hAnsi="Times New Roman"/>
          <w:sz w:val="22"/>
          <w:szCs w:val="22"/>
        </w:rPr>
        <w:t>tracking hands in real-time. Moreover, the Hand Tracking Module, a bespoke</w:t>
      </w:r>
      <w:r w:rsidRPr="00A205F1">
        <w:rPr>
          <w:rFonts w:ascii="Times New Roman" w:hAnsi="Times New Roman"/>
          <w:spacing w:val="1"/>
          <w:sz w:val="22"/>
          <w:szCs w:val="22"/>
        </w:rPr>
        <w:t xml:space="preserve"> </w:t>
      </w:r>
      <w:r w:rsidRPr="00A205F1">
        <w:rPr>
          <w:rFonts w:ascii="Times New Roman" w:hAnsi="Times New Roman"/>
          <w:sz w:val="22"/>
          <w:szCs w:val="22"/>
        </w:rPr>
        <w:t>component,</w:t>
      </w:r>
      <w:r w:rsidRPr="00A205F1">
        <w:rPr>
          <w:rFonts w:ascii="Times New Roman" w:hAnsi="Times New Roman"/>
          <w:spacing w:val="-1"/>
          <w:sz w:val="22"/>
          <w:szCs w:val="22"/>
        </w:rPr>
        <w:t xml:space="preserve"> </w:t>
      </w:r>
      <w:r w:rsidRPr="00A205F1">
        <w:rPr>
          <w:rFonts w:ascii="Times New Roman" w:hAnsi="Times New Roman"/>
          <w:sz w:val="22"/>
          <w:szCs w:val="22"/>
        </w:rPr>
        <w:t>enhances the system's</w:t>
      </w:r>
      <w:r w:rsidRPr="00A205F1">
        <w:rPr>
          <w:rFonts w:ascii="Times New Roman" w:hAnsi="Times New Roman"/>
          <w:spacing w:val="-1"/>
          <w:sz w:val="22"/>
          <w:szCs w:val="22"/>
        </w:rPr>
        <w:t xml:space="preserve"> </w:t>
      </w:r>
      <w:r w:rsidRPr="00A205F1">
        <w:rPr>
          <w:rFonts w:ascii="Times New Roman" w:hAnsi="Times New Roman"/>
          <w:sz w:val="22"/>
          <w:szCs w:val="22"/>
        </w:rPr>
        <w:t>hand</w:t>
      </w:r>
      <w:r w:rsidRPr="00A205F1">
        <w:rPr>
          <w:rFonts w:ascii="Times New Roman" w:hAnsi="Times New Roman"/>
          <w:spacing w:val="-6"/>
          <w:sz w:val="22"/>
          <w:szCs w:val="22"/>
        </w:rPr>
        <w:t xml:space="preserve"> </w:t>
      </w:r>
      <w:r w:rsidRPr="00A205F1">
        <w:rPr>
          <w:rFonts w:ascii="Times New Roman" w:hAnsi="Times New Roman"/>
          <w:sz w:val="22"/>
          <w:szCs w:val="22"/>
        </w:rPr>
        <w:t>tracking functionalities.</w:t>
      </w:r>
    </w:p>
    <w:p w14:paraId="7FCEE8BC" w14:textId="77777777" w:rsidR="00A205F1" w:rsidRPr="00A205F1" w:rsidRDefault="00A205F1" w:rsidP="00A205F1">
      <w:pPr>
        <w:spacing w:before="162" w:after="0"/>
        <w:ind w:left="360" w:right="360"/>
        <w:jc w:val="both"/>
        <w:rPr>
          <w:rFonts w:ascii="Times New Roman" w:hAnsi="Times New Roman"/>
          <w:sz w:val="22"/>
          <w:szCs w:val="22"/>
        </w:rPr>
      </w:pPr>
      <w:r w:rsidRPr="00A205F1">
        <w:rPr>
          <w:rFonts w:ascii="Times New Roman" w:hAnsi="Times New Roman"/>
          <w:sz w:val="22"/>
          <w:szCs w:val="22"/>
        </w:rPr>
        <w:t>Integration</w:t>
      </w:r>
      <w:r w:rsidRPr="00A205F1">
        <w:rPr>
          <w:rFonts w:ascii="Times New Roman" w:hAnsi="Times New Roman"/>
          <w:spacing w:val="1"/>
          <w:sz w:val="22"/>
          <w:szCs w:val="22"/>
        </w:rPr>
        <w:t xml:space="preserve"> </w:t>
      </w:r>
      <w:r w:rsidRPr="00A205F1">
        <w:rPr>
          <w:rFonts w:ascii="Times New Roman" w:hAnsi="Times New Roman"/>
          <w:sz w:val="22"/>
          <w:szCs w:val="22"/>
        </w:rPr>
        <w:t>with</w:t>
      </w:r>
      <w:r w:rsidRPr="00A205F1">
        <w:rPr>
          <w:rFonts w:ascii="Times New Roman" w:hAnsi="Times New Roman"/>
          <w:spacing w:val="1"/>
          <w:sz w:val="22"/>
          <w:szCs w:val="22"/>
        </w:rPr>
        <w:t xml:space="preserve"> </w:t>
      </w:r>
      <w:r w:rsidRPr="00A205F1">
        <w:rPr>
          <w:rFonts w:ascii="Times New Roman" w:hAnsi="Times New Roman"/>
          <w:sz w:val="22"/>
          <w:szCs w:val="22"/>
        </w:rPr>
        <w:t>PyAudio,</w:t>
      </w:r>
      <w:r w:rsidRPr="00A205F1">
        <w:rPr>
          <w:rFonts w:ascii="Times New Roman" w:hAnsi="Times New Roman"/>
          <w:spacing w:val="1"/>
          <w:sz w:val="22"/>
          <w:szCs w:val="22"/>
        </w:rPr>
        <w:t xml:space="preserve"> </w:t>
      </w:r>
      <w:r w:rsidRPr="00A205F1">
        <w:rPr>
          <w:rFonts w:ascii="Times New Roman" w:hAnsi="Times New Roman"/>
          <w:sz w:val="22"/>
          <w:szCs w:val="22"/>
        </w:rPr>
        <w:t>coupled</w:t>
      </w:r>
      <w:r w:rsidRPr="00A205F1">
        <w:rPr>
          <w:rFonts w:ascii="Times New Roman" w:hAnsi="Times New Roman"/>
          <w:spacing w:val="1"/>
          <w:sz w:val="22"/>
          <w:szCs w:val="22"/>
        </w:rPr>
        <w:t xml:space="preserve"> </w:t>
      </w:r>
      <w:r w:rsidRPr="00A205F1">
        <w:rPr>
          <w:rFonts w:ascii="Times New Roman" w:hAnsi="Times New Roman"/>
          <w:sz w:val="22"/>
          <w:szCs w:val="22"/>
        </w:rPr>
        <w:t>with</w:t>
      </w:r>
      <w:r w:rsidRPr="00A205F1">
        <w:rPr>
          <w:rFonts w:ascii="Times New Roman" w:hAnsi="Times New Roman"/>
          <w:spacing w:val="1"/>
          <w:sz w:val="22"/>
          <w:szCs w:val="22"/>
        </w:rPr>
        <w:t xml:space="preserve"> </w:t>
      </w:r>
      <w:r w:rsidRPr="00A205F1">
        <w:rPr>
          <w:rFonts w:ascii="Times New Roman" w:hAnsi="Times New Roman"/>
          <w:sz w:val="22"/>
          <w:szCs w:val="22"/>
        </w:rPr>
        <w:t>a</w:t>
      </w:r>
      <w:r w:rsidRPr="00A205F1">
        <w:rPr>
          <w:rFonts w:ascii="Times New Roman" w:hAnsi="Times New Roman"/>
          <w:spacing w:val="1"/>
          <w:sz w:val="22"/>
          <w:szCs w:val="22"/>
        </w:rPr>
        <w:t xml:space="preserve"> </w:t>
      </w:r>
      <w:r w:rsidRPr="00A205F1">
        <w:rPr>
          <w:rFonts w:ascii="Times New Roman" w:hAnsi="Times New Roman"/>
          <w:sz w:val="22"/>
          <w:szCs w:val="22"/>
        </w:rPr>
        <w:t>speech</w:t>
      </w:r>
      <w:r w:rsidRPr="00A205F1">
        <w:rPr>
          <w:rFonts w:ascii="Times New Roman" w:hAnsi="Times New Roman"/>
          <w:spacing w:val="1"/>
          <w:sz w:val="22"/>
          <w:szCs w:val="22"/>
        </w:rPr>
        <w:t xml:space="preserve"> </w:t>
      </w:r>
      <w:r w:rsidRPr="00A205F1">
        <w:rPr>
          <w:rFonts w:ascii="Times New Roman" w:hAnsi="Times New Roman"/>
          <w:sz w:val="22"/>
          <w:szCs w:val="22"/>
        </w:rPr>
        <w:t>recognition</w:t>
      </w:r>
      <w:r w:rsidRPr="00A205F1">
        <w:rPr>
          <w:rFonts w:ascii="Times New Roman" w:hAnsi="Times New Roman"/>
          <w:spacing w:val="1"/>
          <w:sz w:val="22"/>
          <w:szCs w:val="22"/>
        </w:rPr>
        <w:t xml:space="preserve"> </w:t>
      </w:r>
      <w:r w:rsidRPr="00A205F1">
        <w:rPr>
          <w:rFonts w:ascii="Times New Roman" w:hAnsi="Times New Roman"/>
          <w:sz w:val="22"/>
          <w:szCs w:val="22"/>
        </w:rPr>
        <w:t>library</w:t>
      </w:r>
      <w:r w:rsidRPr="00A205F1">
        <w:rPr>
          <w:rFonts w:ascii="Times New Roman" w:hAnsi="Times New Roman"/>
          <w:spacing w:val="1"/>
          <w:sz w:val="22"/>
          <w:szCs w:val="22"/>
        </w:rPr>
        <w:t xml:space="preserve"> </w:t>
      </w:r>
      <w:r w:rsidRPr="00A205F1">
        <w:rPr>
          <w:rFonts w:ascii="Times New Roman" w:hAnsi="Times New Roman"/>
          <w:sz w:val="22"/>
          <w:szCs w:val="22"/>
        </w:rPr>
        <w:t>like</w:t>
      </w:r>
      <w:r w:rsidRPr="00A205F1">
        <w:rPr>
          <w:rFonts w:ascii="Times New Roman" w:hAnsi="Times New Roman"/>
          <w:spacing w:val="1"/>
          <w:sz w:val="22"/>
          <w:szCs w:val="22"/>
        </w:rPr>
        <w:t xml:space="preserve"> </w:t>
      </w:r>
      <w:r w:rsidRPr="00A205F1">
        <w:rPr>
          <w:rFonts w:ascii="Times New Roman" w:hAnsi="Times New Roman"/>
          <w:sz w:val="22"/>
          <w:szCs w:val="22"/>
        </w:rPr>
        <w:t>SpeechRecognition,</w:t>
      </w:r>
      <w:r w:rsidRPr="00A205F1">
        <w:rPr>
          <w:rFonts w:ascii="Times New Roman" w:hAnsi="Times New Roman"/>
          <w:spacing w:val="1"/>
          <w:sz w:val="22"/>
          <w:szCs w:val="22"/>
        </w:rPr>
        <w:t xml:space="preserve"> </w:t>
      </w:r>
      <w:r w:rsidRPr="00A205F1">
        <w:rPr>
          <w:rFonts w:ascii="Times New Roman" w:hAnsi="Times New Roman"/>
          <w:sz w:val="22"/>
          <w:szCs w:val="22"/>
        </w:rPr>
        <w:t>enables</w:t>
      </w:r>
      <w:r w:rsidRPr="00A205F1">
        <w:rPr>
          <w:rFonts w:ascii="Times New Roman" w:hAnsi="Times New Roman"/>
          <w:spacing w:val="1"/>
          <w:sz w:val="22"/>
          <w:szCs w:val="22"/>
        </w:rPr>
        <w:t xml:space="preserve"> </w:t>
      </w:r>
      <w:r w:rsidRPr="00A205F1">
        <w:rPr>
          <w:rFonts w:ascii="Times New Roman" w:hAnsi="Times New Roman"/>
          <w:sz w:val="22"/>
          <w:szCs w:val="22"/>
        </w:rPr>
        <w:t>voice</w:t>
      </w:r>
      <w:r w:rsidRPr="00A205F1">
        <w:rPr>
          <w:rFonts w:ascii="Times New Roman" w:hAnsi="Times New Roman"/>
          <w:spacing w:val="1"/>
          <w:sz w:val="22"/>
          <w:szCs w:val="22"/>
        </w:rPr>
        <w:t xml:space="preserve"> </w:t>
      </w:r>
      <w:r w:rsidRPr="00A205F1">
        <w:rPr>
          <w:rFonts w:ascii="Times New Roman" w:hAnsi="Times New Roman"/>
          <w:sz w:val="22"/>
          <w:szCs w:val="22"/>
        </w:rPr>
        <w:t>command</w:t>
      </w:r>
      <w:r w:rsidRPr="00A205F1">
        <w:rPr>
          <w:rFonts w:ascii="Times New Roman" w:hAnsi="Times New Roman"/>
          <w:spacing w:val="1"/>
          <w:sz w:val="22"/>
          <w:szCs w:val="22"/>
        </w:rPr>
        <w:t xml:space="preserve"> </w:t>
      </w:r>
      <w:r w:rsidRPr="00A205F1">
        <w:rPr>
          <w:rFonts w:ascii="Times New Roman" w:hAnsi="Times New Roman"/>
          <w:sz w:val="22"/>
          <w:szCs w:val="22"/>
        </w:rPr>
        <w:t>recognition.</w:t>
      </w:r>
      <w:r w:rsidRPr="00A205F1">
        <w:rPr>
          <w:rFonts w:ascii="Times New Roman" w:hAnsi="Times New Roman"/>
          <w:spacing w:val="1"/>
          <w:sz w:val="22"/>
          <w:szCs w:val="22"/>
        </w:rPr>
        <w:t xml:space="preserve"> </w:t>
      </w:r>
      <w:r w:rsidRPr="00A205F1">
        <w:rPr>
          <w:rFonts w:ascii="Times New Roman" w:hAnsi="Times New Roman"/>
          <w:sz w:val="22"/>
          <w:szCs w:val="22"/>
        </w:rPr>
        <w:t>This</w:t>
      </w:r>
      <w:r w:rsidRPr="00A205F1">
        <w:rPr>
          <w:rFonts w:ascii="Times New Roman" w:hAnsi="Times New Roman"/>
          <w:spacing w:val="1"/>
          <w:sz w:val="22"/>
          <w:szCs w:val="22"/>
        </w:rPr>
        <w:t xml:space="preserve"> </w:t>
      </w:r>
      <w:r w:rsidRPr="00A205F1">
        <w:rPr>
          <w:rFonts w:ascii="Times New Roman" w:hAnsi="Times New Roman"/>
          <w:sz w:val="22"/>
          <w:szCs w:val="22"/>
        </w:rPr>
        <w:t>functionality</w:t>
      </w:r>
      <w:r w:rsidRPr="00A205F1">
        <w:rPr>
          <w:rFonts w:ascii="Times New Roman" w:hAnsi="Times New Roman"/>
          <w:spacing w:val="1"/>
          <w:sz w:val="22"/>
          <w:szCs w:val="22"/>
        </w:rPr>
        <w:t xml:space="preserve"> </w:t>
      </w:r>
      <w:r w:rsidRPr="00A205F1">
        <w:rPr>
          <w:rFonts w:ascii="Times New Roman" w:hAnsi="Times New Roman"/>
          <w:sz w:val="22"/>
          <w:szCs w:val="22"/>
        </w:rPr>
        <w:t>triggers actions such as starting or exiting the game upon detection of specific</w:t>
      </w:r>
      <w:r w:rsidRPr="00A205F1">
        <w:rPr>
          <w:rFonts w:ascii="Times New Roman" w:hAnsi="Times New Roman"/>
          <w:spacing w:val="1"/>
          <w:sz w:val="22"/>
          <w:szCs w:val="22"/>
        </w:rPr>
        <w:t xml:space="preserve"> </w:t>
      </w:r>
      <w:r w:rsidRPr="00A205F1">
        <w:rPr>
          <w:rFonts w:ascii="Times New Roman" w:hAnsi="Times New Roman"/>
          <w:sz w:val="22"/>
          <w:szCs w:val="22"/>
        </w:rPr>
        <w:t>voice commands. The functionalities of Key and Controller from the pynput</w:t>
      </w:r>
      <w:r w:rsidRPr="00A205F1">
        <w:rPr>
          <w:rFonts w:ascii="Times New Roman" w:hAnsi="Times New Roman"/>
          <w:spacing w:val="1"/>
          <w:sz w:val="22"/>
          <w:szCs w:val="22"/>
        </w:rPr>
        <w:t xml:space="preserve"> </w:t>
      </w:r>
      <w:r w:rsidRPr="00A205F1">
        <w:rPr>
          <w:rFonts w:ascii="Times New Roman" w:hAnsi="Times New Roman"/>
          <w:sz w:val="22"/>
          <w:szCs w:val="22"/>
        </w:rPr>
        <w:t>module</w:t>
      </w:r>
      <w:r w:rsidRPr="00A205F1">
        <w:rPr>
          <w:rFonts w:ascii="Times New Roman" w:hAnsi="Times New Roman"/>
          <w:spacing w:val="-6"/>
          <w:sz w:val="22"/>
          <w:szCs w:val="22"/>
        </w:rPr>
        <w:t xml:space="preserve"> </w:t>
      </w:r>
      <w:r w:rsidRPr="00A205F1">
        <w:rPr>
          <w:rFonts w:ascii="Times New Roman" w:hAnsi="Times New Roman"/>
          <w:sz w:val="22"/>
          <w:szCs w:val="22"/>
        </w:rPr>
        <w:t>replicate</w:t>
      </w:r>
      <w:r w:rsidRPr="00A205F1">
        <w:rPr>
          <w:rFonts w:ascii="Times New Roman" w:hAnsi="Times New Roman"/>
          <w:spacing w:val="-5"/>
          <w:sz w:val="22"/>
          <w:szCs w:val="22"/>
        </w:rPr>
        <w:t xml:space="preserve"> </w:t>
      </w:r>
      <w:r w:rsidRPr="00A205F1">
        <w:rPr>
          <w:rFonts w:ascii="Times New Roman" w:hAnsi="Times New Roman"/>
          <w:sz w:val="22"/>
          <w:szCs w:val="22"/>
        </w:rPr>
        <w:t>keyboard</w:t>
      </w:r>
      <w:r w:rsidRPr="00A205F1">
        <w:rPr>
          <w:rFonts w:ascii="Times New Roman" w:hAnsi="Times New Roman"/>
          <w:spacing w:val="-6"/>
          <w:sz w:val="22"/>
          <w:szCs w:val="22"/>
        </w:rPr>
        <w:t xml:space="preserve"> </w:t>
      </w:r>
      <w:r w:rsidRPr="00A205F1">
        <w:rPr>
          <w:rFonts w:ascii="Times New Roman" w:hAnsi="Times New Roman"/>
          <w:sz w:val="22"/>
          <w:szCs w:val="22"/>
        </w:rPr>
        <w:t>key</w:t>
      </w:r>
      <w:r w:rsidRPr="00A205F1">
        <w:rPr>
          <w:rFonts w:ascii="Times New Roman" w:hAnsi="Times New Roman"/>
          <w:spacing w:val="-1"/>
          <w:sz w:val="22"/>
          <w:szCs w:val="22"/>
        </w:rPr>
        <w:t xml:space="preserve"> </w:t>
      </w:r>
      <w:r w:rsidRPr="00A205F1">
        <w:rPr>
          <w:rFonts w:ascii="Times New Roman" w:hAnsi="Times New Roman"/>
          <w:sz w:val="22"/>
          <w:szCs w:val="22"/>
        </w:rPr>
        <w:t>presses</w:t>
      </w:r>
      <w:r w:rsidRPr="00A205F1">
        <w:rPr>
          <w:rFonts w:ascii="Times New Roman" w:hAnsi="Times New Roman"/>
          <w:spacing w:val="-4"/>
          <w:sz w:val="22"/>
          <w:szCs w:val="22"/>
        </w:rPr>
        <w:t xml:space="preserve"> </w:t>
      </w:r>
      <w:r w:rsidRPr="00A205F1">
        <w:rPr>
          <w:rFonts w:ascii="Times New Roman" w:hAnsi="Times New Roman"/>
          <w:sz w:val="22"/>
          <w:szCs w:val="22"/>
        </w:rPr>
        <w:t>and releases,</w:t>
      </w:r>
      <w:r w:rsidRPr="00A205F1">
        <w:rPr>
          <w:rFonts w:ascii="Times New Roman" w:hAnsi="Times New Roman"/>
          <w:spacing w:val="-6"/>
          <w:sz w:val="22"/>
          <w:szCs w:val="22"/>
        </w:rPr>
        <w:t xml:space="preserve"> </w:t>
      </w:r>
      <w:r w:rsidRPr="00A205F1">
        <w:rPr>
          <w:rFonts w:ascii="Times New Roman" w:hAnsi="Times New Roman"/>
          <w:sz w:val="22"/>
          <w:szCs w:val="22"/>
        </w:rPr>
        <w:t>enabling</w:t>
      </w:r>
      <w:r w:rsidRPr="00A205F1">
        <w:rPr>
          <w:rFonts w:ascii="Times New Roman" w:hAnsi="Times New Roman"/>
          <w:spacing w:val="-1"/>
          <w:sz w:val="22"/>
          <w:szCs w:val="22"/>
        </w:rPr>
        <w:t xml:space="preserve"> </w:t>
      </w:r>
      <w:r w:rsidRPr="00A205F1">
        <w:rPr>
          <w:rFonts w:ascii="Times New Roman" w:hAnsi="Times New Roman"/>
          <w:sz w:val="22"/>
          <w:szCs w:val="22"/>
        </w:rPr>
        <w:t>seamless and user-</w:t>
      </w:r>
      <w:r w:rsidRPr="00A205F1">
        <w:rPr>
          <w:rFonts w:ascii="Times New Roman" w:hAnsi="Times New Roman"/>
          <w:spacing w:val="-68"/>
          <w:sz w:val="22"/>
          <w:szCs w:val="22"/>
        </w:rPr>
        <w:t xml:space="preserve"> </w:t>
      </w:r>
      <w:r w:rsidRPr="00A205F1">
        <w:rPr>
          <w:rFonts w:ascii="Times New Roman" w:hAnsi="Times New Roman"/>
          <w:sz w:val="22"/>
          <w:szCs w:val="22"/>
        </w:rPr>
        <w:t>friendly interaction.</w:t>
      </w:r>
    </w:p>
    <w:p w14:paraId="3FC36A89" w14:textId="77777777" w:rsidR="00A205F1" w:rsidRPr="00A205F1" w:rsidRDefault="00A205F1" w:rsidP="00A205F1">
      <w:pPr>
        <w:spacing w:before="159" w:after="0"/>
        <w:ind w:left="360" w:right="360"/>
        <w:jc w:val="both"/>
        <w:rPr>
          <w:rFonts w:ascii="Times New Roman" w:hAnsi="Times New Roman"/>
          <w:sz w:val="22"/>
          <w:szCs w:val="22"/>
        </w:rPr>
      </w:pPr>
      <w:r w:rsidRPr="00A205F1">
        <w:rPr>
          <w:rFonts w:ascii="Times New Roman" w:hAnsi="Times New Roman"/>
          <w:sz w:val="22"/>
          <w:szCs w:val="22"/>
        </w:rPr>
        <w:t>Upon</w:t>
      </w:r>
      <w:r w:rsidRPr="00A205F1">
        <w:rPr>
          <w:rFonts w:ascii="Times New Roman" w:hAnsi="Times New Roman"/>
          <w:spacing w:val="1"/>
          <w:sz w:val="22"/>
          <w:szCs w:val="22"/>
        </w:rPr>
        <w:t xml:space="preserve"> </w:t>
      </w:r>
      <w:r w:rsidRPr="00A205F1">
        <w:rPr>
          <w:rFonts w:ascii="Times New Roman" w:hAnsi="Times New Roman"/>
          <w:sz w:val="22"/>
          <w:szCs w:val="22"/>
        </w:rPr>
        <w:t>initialization, the</w:t>
      </w:r>
      <w:r w:rsidRPr="00A205F1">
        <w:rPr>
          <w:rFonts w:ascii="Times New Roman" w:hAnsi="Times New Roman"/>
          <w:spacing w:val="1"/>
          <w:sz w:val="22"/>
          <w:szCs w:val="22"/>
        </w:rPr>
        <w:t xml:space="preserve"> </w:t>
      </w:r>
      <w:r w:rsidRPr="00A205F1">
        <w:rPr>
          <w:rFonts w:ascii="Times New Roman" w:hAnsi="Times New Roman"/>
          <w:sz w:val="22"/>
          <w:szCs w:val="22"/>
        </w:rPr>
        <w:t>webcam</w:t>
      </w:r>
      <w:r w:rsidRPr="00A205F1">
        <w:rPr>
          <w:rFonts w:ascii="Times New Roman" w:hAnsi="Times New Roman"/>
          <w:spacing w:val="1"/>
          <w:sz w:val="22"/>
          <w:szCs w:val="22"/>
        </w:rPr>
        <w:t xml:space="preserve"> </w:t>
      </w:r>
      <w:r w:rsidRPr="00A205F1">
        <w:rPr>
          <w:rFonts w:ascii="Times New Roman" w:hAnsi="Times New Roman"/>
          <w:sz w:val="22"/>
          <w:szCs w:val="22"/>
        </w:rPr>
        <w:t>capture is configured to</w:t>
      </w:r>
      <w:r w:rsidRPr="00A205F1">
        <w:rPr>
          <w:rFonts w:ascii="Times New Roman" w:hAnsi="Times New Roman"/>
          <w:spacing w:val="1"/>
          <w:sz w:val="22"/>
          <w:szCs w:val="22"/>
        </w:rPr>
        <w:t xml:space="preserve"> </w:t>
      </w:r>
      <w:r w:rsidRPr="00A205F1">
        <w:rPr>
          <w:rFonts w:ascii="Times New Roman" w:hAnsi="Times New Roman"/>
          <w:sz w:val="22"/>
          <w:szCs w:val="22"/>
        </w:rPr>
        <w:t>utilize the</w:t>
      </w:r>
      <w:r w:rsidRPr="00A205F1">
        <w:rPr>
          <w:rFonts w:ascii="Times New Roman" w:hAnsi="Times New Roman"/>
          <w:spacing w:val="1"/>
          <w:sz w:val="22"/>
          <w:szCs w:val="22"/>
        </w:rPr>
        <w:t xml:space="preserve"> </w:t>
      </w:r>
      <w:r w:rsidRPr="00A205F1">
        <w:rPr>
          <w:rFonts w:ascii="Times New Roman" w:hAnsi="Times New Roman"/>
          <w:sz w:val="22"/>
          <w:szCs w:val="22"/>
        </w:rPr>
        <w:t>default</w:t>
      </w:r>
      <w:r w:rsidRPr="00A205F1">
        <w:rPr>
          <w:rFonts w:ascii="Times New Roman" w:hAnsi="Times New Roman"/>
          <w:spacing w:val="1"/>
          <w:sz w:val="22"/>
          <w:szCs w:val="22"/>
        </w:rPr>
        <w:t xml:space="preserve"> </w:t>
      </w:r>
      <w:r w:rsidRPr="00A205F1">
        <w:rPr>
          <w:rFonts w:ascii="Times New Roman" w:hAnsi="Times New Roman"/>
          <w:sz w:val="22"/>
          <w:szCs w:val="22"/>
        </w:rPr>
        <w:t>webcam (0) and adjust the captured video frame dimensions to 720 pixels in</w:t>
      </w:r>
      <w:r w:rsidRPr="00A205F1">
        <w:rPr>
          <w:rFonts w:ascii="Times New Roman" w:hAnsi="Times New Roman"/>
          <w:spacing w:val="1"/>
          <w:sz w:val="22"/>
          <w:szCs w:val="22"/>
        </w:rPr>
        <w:t xml:space="preserve"> </w:t>
      </w:r>
      <w:r w:rsidRPr="00A205F1">
        <w:rPr>
          <w:rFonts w:ascii="Times New Roman" w:hAnsi="Times New Roman"/>
          <w:sz w:val="22"/>
          <w:szCs w:val="22"/>
        </w:rPr>
        <w:t>width and</w:t>
      </w:r>
      <w:r w:rsidRPr="00A205F1">
        <w:rPr>
          <w:rFonts w:ascii="Times New Roman" w:hAnsi="Times New Roman"/>
          <w:spacing w:val="1"/>
          <w:sz w:val="22"/>
          <w:szCs w:val="22"/>
        </w:rPr>
        <w:t xml:space="preserve"> </w:t>
      </w:r>
      <w:r w:rsidRPr="00A205F1">
        <w:rPr>
          <w:rFonts w:ascii="Times New Roman" w:hAnsi="Times New Roman"/>
          <w:sz w:val="22"/>
          <w:szCs w:val="22"/>
        </w:rPr>
        <w:t>420 pixels</w:t>
      </w:r>
      <w:r w:rsidRPr="00A205F1">
        <w:rPr>
          <w:rFonts w:ascii="Times New Roman" w:hAnsi="Times New Roman"/>
          <w:spacing w:val="1"/>
          <w:sz w:val="22"/>
          <w:szCs w:val="22"/>
        </w:rPr>
        <w:t xml:space="preserve"> </w:t>
      </w:r>
      <w:r w:rsidRPr="00A205F1">
        <w:rPr>
          <w:rFonts w:ascii="Times New Roman" w:hAnsi="Times New Roman"/>
          <w:sz w:val="22"/>
          <w:szCs w:val="22"/>
        </w:rPr>
        <w:t>in</w:t>
      </w:r>
      <w:r w:rsidRPr="00A205F1">
        <w:rPr>
          <w:rFonts w:ascii="Times New Roman" w:hAnsi="Times New Roman"/>
          <w:spacing w:val="1"/>
          <w:sz w:val="22"/>
          <w:szCs w:val="22"/>
        </w:rPr>
        <w:t xml:space="preserve"> </w:t>
      </w:r>
      <w:r w:rsidRPr="00A205F1">
        <w:rPr>
          <w:rFonts w:ascii="Times New Roman" w:hAnsi="Times New Roman"/>
          <w:sz w:val="22"/>
          <w:szCs w:val="22"/>
        </w:rPr>
        <w:t>height.</w:t>
      </w:r>
      <w:r w:rsidRPr="00A205F1">
        <w:rPr>
          <w:rFonts w:ascii="Times New Roman" w:hAnsi="Times New Roman"/>
          <w:spacing w:val="-12"/>
          <w:sz w:val="22"/>
          <w:szCs w:val="22"/>
        </w:rPr>
        <w:t xml:space="preserve"> </w:t>
      </w:r>
      <w:r w:rsidRPr="00A205F1">
        <w:rPr>
          <w:rFonts w:ascii="Times New Roman" w:hAnsi="Times New Roman"/>
          <w:sz w:val="22"/>
          <w:szCs w:val="22"/>
        </w:rPr>
        <w:t>A</w:t>
      </w:r>
      <w:r w:rsidRPr="00A205F1">
        <w:rPr>
          <w:rFonts w:ascii="Times New Roman" w:hAnsi="Times New Roman"/>
          <w:spacing w:val="-17"/>
          <w:sz w:val="22"/>
          <w:szCs w:val="22"/>
        </w:rPr>
        <w:t xml:space="preserve"> </w:t>
      </w:r>
      <w:r w:rsidRPr="00A205F1">
        <w:rPr>
          <w:rFonts w:ascii="Times New Roman" w:hAnsi="Times New Roman"/>
          <w:sz w:val="22"/>
          <w:szCs w:val="22"/>
        </w:rPr>
        <w:t>while loop</w:t>
      </w:r>
      <w:r w:rsidRPr="00A205F1">
        <w:rPr>
          <w:rFonts w:ascii="Times New Roman" w:hAnsi="Times New Roman"/>
          <w:spacing w:val="1"/>
          <w:sz w:val="22"/>
          <w:szCs w:val="22"/>
        </w:rPr>
        <w:t xml:space="preserve"> </w:t>
      </w:r>
      <w:r w:rsidRPr="00A205F1">
        <w:rPr>
          <w:rFonts w:ascii="Times New Roman" w:hAnsi="Times New Roman"/>
          <w:sz w:val="22"/>
          <w:szCs w:val="22"/>
        </w:rPr>
        <w:t>governs the</w:t>
      </w:r>
      <w:r w:rsidRPr="00A205F1">
        <w:rPr>
          <w:rFonts w:ascii="Times New Roman" w:hAnsi="Times New Roman"/>
          <w:spacing w:val="1"/>
          <w:sz w:val="22"/>
          <w:szCs w:val="22"/>
        </w:rPr>
        <w:t xml:space="preserve"> </w:t>
      </w:r>
      <w:r w:rsidRPr="00A205F1">
        <w:rPr>
          <w:rFonts w:ascii="Times New Roman" w:hAnsi="Times New Roman"/>
          <w:sz w:val="22"/>
          <w:szCs w:val="22"/>
        </w:rPr>
        <w:t>continuous</w:t>
      </w:r>
      <w:r w:rsidRPr="00A205F1">
        <w:rPr>
          <w:rFonts w:ascii="Times New Roman" w:hAnsi="Times New Roman"/>
          <w:spacing w:val="1"/>
          <w:sz w:val="22"/>
          <w:szCs w:val="22"/>
        </w:rPr>
        <w:t xml:space="preserve"> </w:t>
      </w:r>
      <w:r w:rsidRPr="00A205F1">
        <w:rPr>
          <w:rFonts w:ascii="Times New Roman" w:hAnsi="Times New Roman"/>
          <w:sz w:val="22"/>
          <w:szCs w:val="22"/>
        </w:rPr>
        <w:t>capture and</w:t>
      </w:r>
      <w:r w:rsidRPr="00A205F1">
        <w:rPr>
          <w:rFonts w:ascii="Times New Roman" w:hAnsi="Times New Roman"/>
          <w:spacing w:val="-67"/>
          <w:sz w:val="22"/>
          <w:szCs w:val="22"/>
        </w:rPr>
        <w:t xml:space="preserve"> </w:t>
      </w:r>
      <w:r w:rsidRPr="00A205F1">
        <w:rPr>
          <w:rFonts w:ascii="Times New Roman" w:hAnsi="Times New Roman"/>
          <w:sz w:val="22"/>
          <w:szCs w:val="22"/>
        </w:rPr>
        <w:t>processing of frames from the webcam. In this loop, the Hand Detector object</w:t>
      </w:r>
      <w:r w:rsidRPr="00A205F1">
        <w:rPr>
          <w:rFonts w:ascii="Times New Roman" w:hAnsi="Times New Roman"/>
          <w:spacing w:val="1"/>
          <w:sz w:val="22"/>
          <w:szCs w:val="22"/>
        </w:rPr>
        <w:t xml:space="preserve"> </w:t>
      </w:r>
      <w:r w:rsidRPr="00A205F1">
        <w:rPr>
          <w:rFonts w:ascii="Times New Roman" w:hAnsi="Times New Roman"/>
          <w:sz w:val="22"/>
          <w:szCs w:val="22"/>
        </w:rPr>
        <w:t>discerns hands present in the captured frame, providing a list of detected hands</w:t>
      </w:r>
      <w:r w:rsidRPr="00A205F1">
        <w:rPr>
          <w:rFonts w:ascii="Times New Roman" w:hAnsi="Times New Roman"/>
          <w:spacing w:val="1"/>
          <w:sz w:val="22"/>
          <w:szCs w:val="22"/>
        </w:rPr>
        <w:t xml:space="preserve"> </w:t>
      </w:r>
      <w:r w:rsidRPr="00A205F1">
        <w:rPr>
          <w:rFonts w:ascii="Times New Roman" w:hAnsi="Times New Roman"/>
          <w:sz w:val="22"/>
          <w:szCs w:val="22"/>
        </w:rPr>
        <w:t>while</w:t>
      </w:r>
      <w:r w:rsidRPr="00A205F1">
        <w:rPr>
          <w:rFonts w:ascii="Times New Roman" w:hAnsi="Times New Roman"/>
          <w:spacing w:val="-1"/>
          <w:sz w:val="22"/>
          <w:szCs w:val="22"/>
        </w:rPr>
        <w:t xml:space="preserve"> </w:t>
      </w:r>
      <w:r w:rsidRPr="00A205F1">
        <w:rPr>
          <w:rFonts w:ascii="Times New Roman" w:hAnsi="Times New Roman"/>
          <w:sz w:val="22"/>
          <w:szCs w:val="22"/>
        </w:rPr>
        <w:t>annotating</w:t>
      </w:r>
      <w:r w:rsidRPr="00A205F1">
        <w:rPr>
          <w:rFonts w:ascii="Times New Roman" w:hAnsi="Times New Roman"/>
          <w:spacing w:val="-6"/>
          <w:sz w:val="22"/>
          <w:szCs w:val="22"/>
        </w:rPr>
        <w:t xml:space="preserve"> </w:t>
      </w:r>
      <w:r w:rsidRPr="00A205F1">
        <w:rPr>
          <w:rFonts w:ascii="Times New Roman" w:hAnsi="Times New Roman"/>
          <w:sz w:val="22"/>
          <w:szCs w:val="22"/>
        </w:rPr>
        <w:t>the image</w:t>
      </w:r>
      <w:r w:rsidRPr="00A205F1">
        <w:rPr>
          <w:rFonts w:ascii="Times New Roman" w:hAnsi="Times New Roman"/>
          <w:spacing w:val="1"/>
          <w:sz w:val="22"/>
          <w:szCs w:val="22"/>
        </w:rPr>
        <w:t xml:space="preserve"> </w:t>
      </w:r>
      <w:r w:rsidRPr="00A205F1">
        <w:rPr>
          <w:rFonts w:ascii="Times New Roman" w:hAnsi="Times New Roman"/>
          <w:sz w:val="22"/>
          <w:szCs w:val="22"/>
        </w:rPr>
        <w:t>with hand tracking</w:t>
      </w:r>
      <w:r w:rsidRPr="00A205F1">
        <w:rPr>
          <w:rFonts w:ascii="Times New Roman" w:hAnsi="Times New Roman"/>
          <w:spacing w:val="-1"/>
          <w:sz w:val="22"/>
          <w:szCs w:val="22"/>
        </w:rPr>
        <w:t xml:space="preserve"> </w:t>
      </w:r>
      <w:r w:rsidRPr="00A205F1">
        <w:rPr>
          <w:rFonts w:ascii="Times New Roman" w:hAnsi="Times New Roman"/>
          <w:sz w:val="22"/>
          <w:szCs w:val="22"/>
        </w:rPr>
        <w:t>details.</w:t>
      </w:r>
    </w:p>
    <w:p w14:paraId="46DAD586" w14:textId="77777777" w:rsidR="00A205F1" w:rsidRDefault="00A205F1" w:rsidP="00A205F1">
      <w:pPr>
        <w:spacing w:before="159" w:after="0"/>
        <w:ind w:left="360" w:right="360"/>
        <w:jc w:val="both"/>
        <w:rPr>
          <w:rFonts w:ascii="Times New Roman" w:hAnsi="Times New Roman"/>
          <w:sz w:val="22"/>
          <w:szCs w:val="22"/>
        </w:rPr>
      </w:pPr>
      <w:r w:rsidRPr="00A205F1">
        <w:rPr>
          <w:rFonts w:ascii="Times New Roman" w:hAnsi="Times New Roman"/>
          <w:sz w:val="22"/>
          <w:szCs w:val="22"/>
        </w:rPr>
        <w:t>Based</w:t>
      </w:r>
      <w:r w:rsidRPr="00A205F1">
        <w:rPr>
          <w:rFonts w:ascii="Times New Roman" w:hAnsi="Times New Roman"/>
          <w:spacing w:val="-11"/>
          <w:sz w:val="22"/>
          <w:szCs w:val="22"/>
        </w:rPr>
        <w:t xml:space="preserve"> </w:t>
      </w:r>
      <w:r w:rsidRPr="00A205F1">
        <w:rPr>
          <w:rFonts w:ascii="Times New Roman" w:hAnsi="Times New Roman"/>
          <w:sz w:val="22"/>
          <w:szCs w:val="22"/>
        </w:rPr>
        <w:t>on</w:t>
      </w:r>
      <w:r w:rsidRPr="00A205F1">
        <w:rPr>
          <w:rFonts w:ascii="Times New Roman" w:hAnsi="Times New Roman"/>
          <w:spacing w:val="-12"/>
          <w:sz w:val="22"/>
          <w:szCs w:val="22"/>
        </w:rPr>
        <w:t xml:space="preserve"> </w:t>
      </w:r>
      <w:r w:rsidRPr="00A205F1">
        <w:rPr>
          <w:rFonts w:ascii="Times New Roman" w:hAnsi="Times New Roman"/>
          <w:sz w:val="22"/>
          <w:szCs w:val="22"/>
        </w:rPr>
        <w:t>the</w:t>
      </w:r>
      <w:r w:rsidRPr="00A205F1">
        <w:rPr>
          <w:rFonts w:ascii="Times New Roman" w:hAnsi="Times New Roman"/>
          <w:spacing w:val="-11"/>
          <w:sz w:val="22"/>
          <w:szCs w:val="22"/>
        </w:rPr>
        <w:t xml:space="preserve"> </w:t>
      </w:r>
      <w:r w:rsidRPr="00A205F1">
        <w:rPr>
          <w:rFonts w:ascii="Times New Roman" w:hAnsi="Times New Roman"/>
          <w:sz w:val="22"/>
          <w:szCs w:val="22"/>
        </w:rPr>
        <w:t>positions</w:t>
      </w:r>
      <w:r w:rsidRPr="00A205F1">
        <w:rPr>
          <w:rFonts w:ascii="Times New Roman" w:hAnsi="Times New Roman"/>
          <w:spacing w:val="-11"/>
          <w:sz w:val="22"/>
          <w:szCs w:val="22"/>
        </w:rPr>
        <w:t xml:space="preserve"> </w:t>
      </w:r>
      <w:r w:rsidRPr="00A205F1">
        <w:rPr>
          <w:rFonts w:ascii="Times New Roman" w:hAnsi="Times New Roman"/>
          <w:sz w:val="22"/>
          <w:szCs w:val="22"/>
        </w:rPr>
        <w:t>of</w:t>
      </w:r>
      <w:r w:rsidRPr="00A205F1">
        <w:rPr>
          <w:rFonts w:ascii="Times New Roman" w:hAnsi="Times New Roman"/>
          <w:spacing w:val="-9"/>
          <w:sz w:val="22"/>
          <w:szCs w:val="22"/>
        </w:rPr>
        <w:t xml:space="preserve"> </w:t>
      </w:r>
      <w:r w:rsidRPr="00A205F1">
        <w:rPr>
          <w:rFonts w:ascii="Times New Roman" w:hAnsi="Times New Roman"/>
          <w:sz w:val="22"/>
          <w:szCs w:val="22"/>
        </w:rPr>
        <w:t>the</w:t>
      </w:r>
      <w:r w:rsidRPr="00A205F1">
        <w:rPr>
          <w:rFonts w:ascii="Times New Roman" w:hAnsi="Times New Roman"/>
          <w:spacing w:val="-11"/>
          <w:sz w:val="22"/>
          <w:szCs w:val="22"/>
        </w:rPr>
        <w:t xml:space="preserve"> </w:t>
      </w:r>
      <w:r w:rsidRPr="00A205F1">
        <w:rPr>
          <w:rFonts w:ascii="Times New Roman" w:hAnsi="Times New Roman"/>
          <w:sz w:val="22"/>
          <w:szCs w:val="22"/>
        </w:rPr>
        <w:t>fingers</w:t>
      </w:r>
      <w:r w:rsidRPr="00A205F1">
        <w:rPr>
          <w:rFonts w:ascii="Times New Roman" w:hAnsi="Times New Roman"/>
          <w:spacing w:val="-11"/>
          <w:sz w:val="22"/>
          <w:szCs w:val="22"/>
        </w:rPr>
        <w:t xml:space="preserve"> </w:t>
      </w:r>
      <w:r w:rsidRPr="00A205F1">
        <w:rPr>
          <w:rFonts w:ascii="Times New Roman" w:hAnsi="Times New Roman"/>
          <w:sz w:val="22"/>
          <w:szCs w:val="22"/>
        </w:rPr>
        <w:t>detected,</w:t>
      </w:r>
      <w:r w:rsidRPr="00A205F1">
        <w:rPr>
          <w:rFonts w:ascii="Times New Roman" w:hAnsi="Times New Roman"/>
          <w:spacing w:val="-16"/>
          <w:sz w:val="22"/>
          <w:szCs w:val="22"/>
        </w:rPr>
        <w:t xml:space="preserve"> </w:t>
      </w:r>
      <w:r w:rsidRPr="00A205F1">
        <w:rPr>
          <w:rFonts w:ascii="Times New Roman" w:hAnsi="Times New Roman"/>
          <w:sz w:val="22"/>
          <w:szCs w:val="22"/>
        </w:rPr>
        <w:t>the</w:t>
      </w:r>
      <w:r w:rsidRPr="00A205F1">
        <w:rPr>
          <w:rFonts w:ascii="Times New Roman" w:hAnsi="Times New Roman"/>
          <w:spacing w:val="-11"/>
          <w:sz w:val="22"/>
          <w:szCs w:val="22"/>
        </w:rPr>
        <w:t xml:space="preserve"> </w:t>
      </w:r>
      <w:r w:rsidRPr="00A205F1">
        <w:rPr>
          <w:rFonts w:ascii="Times New Roman" w:hAnsi="Times New Roman"/>
          <w:sz w:val="22"/>
          <w:szCs w:val="22"/>
        </w:rPr>
        <w:t>system</w:t>
      </w:r>
      <w:r w:rsidRPr="00A205F1">
        <w:rPr>
          <w:rFonts w:ascii="Times New Roman" w:hAnsi="Times New Roman"/>
          <w:spacing w:val="-9"/>
          <w:sz w:val="22"/>
          <w:szCs w:val="22"/>
        </w:rPr>
        <w:t xml:space="preserve"> </w:t>
      </w:r>
      <w:r w:rsidRPr="00A205F1">
        <w:rPr>
          <w:rFonts w:ascii="Times New Roman" w:hAnsi="Times New Roman"/>
          <w:sz w:val="22"/>
          <w:szCs w:val="22"/>
        </w:rPr>
        <w:t>simulates</w:t>
      </w:r>
      <w:r w:rsidRPr="00A205F1">
        <w:rPr>
          <w:rFonts w:ascii="Times New Roman" w:hAnsi="Times New Roman"/>
          <w:spacing w:val="-10"/>
          <w:sz w:val="22"/>
          <w:szCs w:val="22"/>
        </w:rPr>
        <w:t xml:space="preserve"> </w:t>
      </w:r>
      <w:r w:rsidRPr="00A205F1">
        <w:rPr>
          <w:rFonts w:ascii="Times New Roman" w:hAnsi="Times New Roman"/>
          <w:sz w:val="22"/>
          <w:szCs w:val="22"/>
        </w:rPr>
        <w:t>keyboard</w:t>
      </w:r>
      <w:r w:rsidRPr="00A205F1">
        <w:rPr>
          <w:rFonts w:ascii="Times New Roman" w:hAnsi="Times New Roman"/>
          <w:spacing w:val="-12"/>
          <w:sz w:val="22"/>
          <w:szCs w:val="22"/>
        </w:rPr>
        <w:t xml:space="preserve"> </w:t>
      </w:r>
      <w:r w:rsidRPr="00A205F1">
        <w:rPr>
          <w:rFonts w:ascii="Times New Roman" w:hAnsi="Times New Roman"/>
          <w:sz w:val="22"/>
          <w:szCs w:val="22"/>
        </w:rPr>
        <w:t>key</w:t>
      </w:r>
      <w:r w:rsidRPr="00A205F1">
        <w:rPr>
          <w:rFonts w:ascii="Times New Roman" w:hAnsi="Times New Roman"/>
          <w:spacing w:val="-68"/>
          <w:sz w:val="22"/>
          <w:szCs w:val="22"/>
        </w:rPr>
        <w:t xml:space="preserve"> </w:t>
      </w:r>
      <w:r w:rsidRPr="00A205F1">
        <w:rPr>
          <w:rFonts w:ascii="Times New Roman" w:hAnsi="Times New Roman"/>
          <w:sz w:val="22"/>
          <w:szCs w:val="22"/>
        </w:rPr>
        <w:t>presses and releases, enabling seamless interaction and control within the game</w:t>
      </w:r>
      <w:r w:rsidRPr="00A205F1">
        <w:rPr>
          <w:rFonts w:ascii="Times New Roman" w:hAnsi="Times New Roman"/>
          <w:spacing w:val="1"/>
          <w:sz w:val="22"/>
          <w:szCs w:val="22"/>
        </w:rPr>
        <w:t xml:space="preserve"> </w:t>
      </w:r>
      <w:r w:rsidRPr="00A205F1">
        <w:rPr>
          <w:rFonts w:ascii="Times New Roman" w:hAnsi="Times New Roman"/>
          <w:sz w:val="22"/>
          <w:szCs w:val="22"/>
        </w:rPr>
        <w:t>environment.</w:t>
      </w:r>
      <w:r w:rsidRPr="00A205F1">
        <w:rPr>
          <w:rFonts w:ascii="Times New Roman" w:hAnsi="Times New Roman"/>
          <w:spacing w:val="1"/>
          <w:sz w:val="22"/>
          <w:szCs w:val="22"/>
        </w:rPr>
        <w:t xml:space="preserve"> </w:t>
      </w:r>
      <w:r w:rsidRPr="00A205F1">
        <w:rPr>
          <w:rFonts w:ascii="Times New Roman" w:hAnsi="Times New Roman"/>
          <w:sz w:val="22"/>
          <w:szCs w:val="22"/>
        </w:rPr>
        <w:t>This</w:t>
      </w:r>
      <w:r w:rsidRPr="00A205F1">
        <w:rPr>
          <w:rFonts w:ascii="Times New Roman" w:hAnsi="Times New Roman"/>
          <w:spacing w:val="1"/>
          <w:sz w:val="22"/>
          <w:szCs w:val="22"/>
        </w:rPr>
        <w:t xml:space="preserve"> </w:t>
      </w:r>
      <w:r w:rsidRPr="00A205F1">
        <w:rPr>
          <w:rFonts w:ascii="Times New Roman" w:hAnsi="Times New Roman"/>
          <w:sz w:val="22"/>
          <w:szCs w:val="22"/>
        </w:rPr>
        <w:t>dynamic</w:t>
      </w:r>
      <w:r w:rsidRPr="00A205F1">
        <w:rPr>
          <w:rFonts w:ascii="Times New Roman" w:hAnsi="Times New Roman"/>
          <w:spacing w:val="1"/>
          <w:sz w:val="22"/>
          <w:szCs w:val="22"/>
        </w:rPr>
        <w:t xml:space="preserve"> </w:t>
      </w:r>
      <w:r w:rsidRPr="00A205F1">
        <w:rPr>
          <w:rFonts w:ascii="Times New Roman" w:hAnsi="Times New Roman"/>
          <w:sz w:val="22"/>
          <w:szCs w:val="22"/>
        </w:rPr>
        <w:t>integration</w:t>
      </w:r>
      <w:r w:rsidRPr="00A205F1">
        <w:rPr>
          <w:rFonts w:ascii="Times New Roman" w:hAnsi="Times New Roman"/>
          <w:spacing w:val="1"/>
          <w:sz w:val="22"/>
          <w:szCs w:val="22"/>
        </w:rPr>
        <w:t xml:space="preserve"> </w:t>
      </w:r>
      <w:r w:rsidRPr="00A205F1">
        <w:rPr>
          <w:rFonts w:ascii="Times New Roman" w:hAnsi="Times New Roman"/>
          <w:sz w:val="22"/>
          <w:szCs w:val="22"/>
        </w:rPr>
        <w:t>of</w:t>
      </w:r>
      <w:r w:rsidRPr="00A205F1">
        <w:rPr>
          <w:rFonts w:ascii="Times New Roman" w:hAnsi="Times New Roman"/>
          <w:spacing w:val="1"/>
          <w:sz w:val="22"/>
          <w:szCs w:val="22"/>
        </w:rPr>
        <w:t xml:space="preserve"> </w:t>
      </w:r>
      <w:r w:rsidRPr="00A205F1">
        <w:rPr>
          <w:rFonts w:ascii="Times New Roman" w:hAnsi="Times New Roman"/>
          <w:sz w:val="22"/>
          <w:szCs w:val="22"/>
        </w:rPr>
        <w:t>gesture</w:t>
      </w:r>
      <w:r w:rsidRPr="00A205F1">
        <w:rPr>
          <w:rFonts w:ascii="Times New Roman" w:hAnsi="Times New Roman"/>
          <w:spacing w:val="1"/>
          <w:sz w:val="22"/>
          <w:szCs w:val="22"/>
        </w:rPr>
        <w:t xml:space="preserve"> </w:t>
      </w:r>
      <w:r w:rsidRPr="00A205F1">
        <w:rPr>
          <w:rFonts w:ascii="Times New Roman" w:hAnsi="Times New Roman"/>
          <w:sz w:val="22"/>
          <w:szCs w:val="22"/>
        </w:rPr>
        <w:t>and</w:t>
      </w:r>
      <w:r w:rsidRPr="00A205F1">
        <w:rPr>
          <w:rFonts w:ascii="Times New Roman" w:hAnsi="Times New Roman"/>
          <w:spacing w:val="1"/>
          <w:sz w:val="22"/>
          <w:szCs w:val="22"/>
        </w:rPr>
        <w:t xml:space="preserve"> </w:t>
      </w:r>
      <w:r w:rsidRPr="00A205F1">
        <w:rPr>
          <w:rFonts w:ascii="Times New Roman" w:hAnsi="Times New Roman"/>
          <w:sz w:val="22"/>
          <w:szCs w:val="22"/>
        </w:rPr>
        <w:t>voice</w:t>
      </w:r>
      <w:r w:rsidRPr="00A205F1">
        <w:rPr>
          <w:rFonts w:ascii="Times New Roman" w:hAnsi="Times New Roman"/>
          <w:spacing w:val="1"/>
          <w:sz w:val="22"/>
          <w:szCs w:val="22"/>
        </w:rPr>
        <w:t xml:space="preserve"> </w:t>
      </w:r>
      <w:r w:rsidRPr="00A205F1">
        <w:rPr>
          <w:rFonts w:ascii="Times New Roman" w:hAnsi="Times New Roman"/>
          <w:sz w:val="22"/>
          <w:szCs w:val="22"/>
        </w:rPr>
        <w:t>recognition</w:t>
      </w:r>
      <w:r w:rsidRPr="00A205F1">
        <w:rPr>
          <w:rFonts w:ascii="Times New Roman" w:hAnsi="Times New Roman"/>
          <w:spacing w:val="1"/>
          <w:sz w:val="22"/>
          <w:szCs w:val="22"/>
        </w:rPr>
        <w:t xml:space="preserve"> </w:t>
      </w:r>
      <w:r w:rsidRPr="00A205F1">
        <w:rPr>
          <w:rFonts w:ascii="Times New Roman" w:hAnsi="Times New Roman"/>
          <w:sz w:val="22"/>
          <w:szCs w:val="22"/>
        </w:rPr>
        <w:t>technologies</w:t>
      </w:r>
      <w:r w:rsidRPr="00A205F1">
        <w:rPr>
          <w:rFonts w:ascii="Times New Roman" w:hAnsi="Times New Roman"/>
          <w:spacing w:val="-11"/>
          <w:sz w:val="22"/>
          <w:szCs w:val="22"/>
        </w:rPr>
        <w:t xml:space="preserve"> </w:t>
      </w:r>
      <w:r w:rsidRPr="00A205F1">
        <w:rPr>
          <w:rFonts w:ascii="Times New Roman" w:hAnsi="Times New Roman"/>
          <w:sz w:val="22"/>
          <w:szCs w:val="22"/>
        </w:rPr>
        <w:t>enhances</w:t>
      </w:r>
      <w:r w:rsidRPr="00A205F1">
        <w:rPr>
          <w:rFonts w:ascii="Times New Roman" w:hAnsi="Times New Roman"/>
          <w:spacing w:val="-12"/>
          <w:sz w:val="22"/>
          <w:szCs w:val="22"/>
        </w:rPr>
        <w:t xml:space="preserve"> </w:t>
      </w:r>
      <w:r w:rsidRPr="00A205F1">
        <w:rPr>
          <w:rFonts w:ascii="Times New Roman" w:hAnsi="Times New Roman"/>
          <w:sz w:val="22"/>
          <w:szCs w:val="22"/>
        </w:rPr>
        <w:t>the</w:t>
      </w:r>
      <w:r w:rsidRPr="00A205F1">
        <w:rPr>
          <w:rFonts w:ascii="Times New Roman" w:hAnsi="Times New Roman"/>
          <w:spacing w:val="-12"/>
          <w:sz w:val="22"/>
          <w:szCs w:val="22"/>
        </w:rPr>
        <w:t xml:space="preserve"> </w:t>
      </w:r>
      <w:r w:rsidRPr="00A205F1">
        <w:rPr>
          <w:rFonts w:ascii="Times New Roman" w:hAnsi="Times New Roman"/>
          <w:sz w:val="22"/>
          <w:szCs w:val="22"/>
        </w:rPr>
        <w:t>user</w:t>
      </w:r>
      <w:r w:rsidRPr="00A205F1">
        <w:rPr>
          <w:rFonts w:ascii="Times New Roman" w:hAnsi="Times New Roman"/>
          <w:spacing w:val="-10"/>
          <w:sz w:val="22"/>
          <w:szCs w:val="22"/>
        </w:rPr>
        <w:t xml:space="preserve"> </w:t>
      </w:r>
      <w:r w:rsidRPr="00A205F1">
        <w:rPr>
          <w:rFonts w:ascii="Times New Roman" w:hAnsi="Times New Roman"/>
          <w:sz w:val="22"/>
          <w:szCs w:val="22"/>
        </w:rPr>
        <w:t>experience,</w:t>
      </w:r>
      <w:r w:rsidRPr="00A205F1">
        <w:rPr>
          <w:rFonts w:ascii="Times New Roman" w:hAnsi="Times New Roman"/>
          <w:spacing w:val="-12"/>
          <w:sz w:val="22"/>
          <w:szCs w:val="22"/>
        </w:rPr>
        <w:t xml:space="preserve"> </w:t>
      </w:r>
      <w:r w:rsidRPr="00A205F1">
        <w:rPr>
          <w:rFonts w:ascii="Times New Roman" w:hAnsi="Times New Roman"/>
          <w:sz w:val="22"/>
          <w:szCs w:val="22"/>
        </w:rPr>
        <w:t>offering</w:t>
      </w:r>
      <w:r w:rsidRPr="00A205F1">
        <w:rPr>
          <w:rFonts w:ascii="Times New Roman" w:hAnsi="Times New Roman"/>
          <w:spacing w:val="-17"/>
          <w:sz w:val="22"/>
          <w:szCs w:val="22"/>
        </w:rPr>
        <w:t xml:space="preserve"> </w:t>
      </w:r>
      <w:r w:rsidRPr="00A205F1">
        <w:rPr>
          <w:rFonts w:ascii="Times New Roman" w:hAnsi="Times New Roman"/>
          <w:sz w:val="22"/>
          <w:szCs w:val="22"/>
        </w:rPr>
        <w:t>intuitive</w:t>
      </w:r>
      <w:r w:rsidRPr="00A205F1">
        <w:rPr>
          <w:rFonts w:ascii="Times New Roman" w:hAnsi="Times New Roman"/>
          <w:spacing w:val="-12"/>
          <w:sz w:val="22"/>
          <w:szCs w:val="22"/>
        </w:rPr>
        <w:t xml:space="preserve"> </w:t>
      </w:r>
      <w:r w:rsidRPr="00A205F1">
        <w:rPr>
          <w:rFonts w:ascii="Times New Roman" w:hAnsi="Times New Roman"/>
          <w:sz w:val="22"/>
          <w:szCs w:val="22"/>
        </w:rPr>
        <w:t>control</w:t>
      </w:r>
      <w:r w:rsidRPr="00A205F1">
        <w:rPr>
          <w:rFonts w:ascii="Times New Roman" w:hAnsi="Times New Roman"/>
          <w:spacing w:val="-11"/>
          <w:sz w:val="22"/>
          <w:szCs w:val="22"/>
        </w:rPr>
        <w:t xml:space="preserve"> </w:t>
      </w:r>
      <w:r w:rsidRPr="00A205F1">
        <w:rPr>
          <w:rFonts w:ascii="Times New Roman" w:hAnsi="Times New Roman"/>
          <w:sz w:val="22"/>
          <w:szCs w:val="22"/>
        </w:rPr>
        <w:t>mechanisms</w:t>
      </w:r>
      <w:r w:rsidRPr="00A205F1">
        <w:rPr>
          <w:rFonts w:ascii="Times New Roman" w:hAnsi="Times New Roman"/>
          <w:spacing w:val="-67"/>
          <w:sz w:val="22"/>
          <w:szCs w:val="22"/>
        </w:rPr>
        <w:t xml:space="preserve"> </w:t>
      </w:r>
      <w:r w:rsidRPr="00A205F1">
        <w:rPr>
          <w:rFonts w:ascii="Times New Roman" w:hAnsi="Times New Roman"/>
          <w:sz w:val="22"/>
          <w:szCs w:val="22"/>
        </w:rPr>
        <w:t>for gameplay.</w:t>
      </w:r>
    </w:p>
    <w:p w14:paraId="543E41A8" w14:textId="77777777" w:rsidR="002074BD" w:rsidRDefault="002074BD" w:rsidP="00A205F1">
      <w:pPr>
        <w:spacing w:before="159" w:after="0"/>
        <w:ind w:left="360" w:right="360"/>
        <w:jc w:val="both"/>
        <w:rPr>
          <w:rFonts w:ascii="Times New Roman" w:hAnsi="Times New Roman"/>
          <w:sz w:val="22"/>
          <w:szCs w:val="22"/>
        </w:rPr>
      </w:pPr>
    </w:p>
    <w:p w14:paraId="7369AAE9" w14:textId="77777777" w:rsidR="002074BD" w:rsidRDefault="002074BD" w:rsidP="00A205F1">
      <w:pPr>
        <w:spacing w:before="159" w:after="0"/>
        <w:ind w:left="360" w:right="360"/>
        <w:jc w:val="both"/>
        <w:rPr>
          <w:rFonts w:ascii="Times New Roman" w:hAnsi="Times New Roman"/>
          <w:sz w:val="22"/>
          <w:szCs w:val="22"/>
        </w:rPr>
      </w:pPr>
    </w:p>
    <w:p w14:paraId="37CEA787" w14:textId="77777777" w:rsidR="002074BD" w:rsidRPr="00A205F1" w:rsidRDefault="002074BD" w:rsidP="00A205F1">
      <w:pPr>
        <w:spacing w:before="159" w:after="0"/>
        <w:ind w:left="360" w:right="360"/>
        <w:jc w:val="both"/>
        <w:rPr>
          <w:rFonts w:ascii="Times New Roman" w:hAnsi="Times New Roman"/>
          <w:sz w:val="22"/>
          <w:szCs w:val="22"/>
        </w:rPr>
      </w:pPr>
    </w:p>
    <w:p w14:paraId="0DFDBBB0" w14:textId="77777777" w:rsidR="00A205F1" w:rsidRPr="00A205F1" w:rsidRDefault="00A205F1" w:rsidP="00A205F1">
      <w:pPr>
        <w:spacing w:before="8" w:after="0"/>
        <w:ind w:left="360" w:right="360"/>
        <w:rPr>
          <w:rFonts w:ascii="Times New Roman" w:hAnsi="Times New Roman"/>
          <w:sz w:val="22"/>
          <w:szCs w:val="22"/>
        </w:rPr>
      </w:pPr>
    </w:p>
    <w:tbl>
      <w:tblPr>
        <w:tblW w:w="8100" w:type="dxa"/>
        <w:tblInd w:w="365" w:type="dxa"/>
        <w:tblCellMar>
          <w:left w:w="10" w:type="dxa"/>
          <w:right w:w="10" w:type="dxa"/>
        </w:tblCellMar>
        <w:tblLook w:val="04A0" w:firstRow="1" w:lastRow="0" w:firstColumn="1" w:lastColumn="0" w:noHBand="0" w:noVBand="1"/>
      </w:tblPr>
      <w:tblGrid>
        <w:gridCol w:w="2520"/>
        <w:gridCol w:w="5580"/>
      </w:tblGrid>
      <w:tr w:rsidR="002074BD" w:rsidRPr="00A205F1" w14:paraId="609EFFA8" w14:textId="77777777" w:rsidTr="002074BD">
        <w:trPr>
          <w:trHeight w:val="415"/>
        </w:trPr>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A161A04" w14:textId="77777777" w:rsidR="00A205F1" w:rsidRPr="00A205F1" w:rsidRDefault="00A205F1" w:rsidP="0081478D">
            <w:pPr>
              <w:spacing w:after="0" w:line="306" w:lineRule="auto"/>
              <w:ind w:left="360" w:right="360"/>
              <w:jc w:val="both"/>
              <w:rPr>
                <w:sz w:val="22"/>
                <w:szCs w:val="22"/>
              </w:rPr>
            </w:pPr>
            <w:r w:rsidRPr="00A205F1">
              <w:rPr>
                <w:rFonts w:ascii="Times New Roman" w:hAnsi="Times New Roman"/>
                <w:sz w:val="22"/>
                <w:szCs w:val="22"/>
              </w:rPr>
              <w:t>Gesture</w:t>
            </w:r>
            <w:r w:rsidRPr="00A205F1">
              <w:rPr>
                <w:rFonts w:ascii="Times New Roman" w:hAnsi="Times New Roman"/>
                <w:spacing w:val="-1"/>
                <w:sz w:val="22"/>
                <w:szCs w:val="22"/>
              </w:rPr>
              <w:t xml:space="preserve"> </w:t>
            </w:r>
            <w:r w:rsidRPr="00A205F1">
              <w:rPr>
                <w:rFonts w:ascii="Times New Roman" w:hAnsi="Times New Roman"/>
                <w:sz w:val="22"/>
                <w:szCs w:val="22"/>
              </w:rPr>
              <w:t>Detected</w:t>
            </w:r>
          </w:p>
        </w:tc>
        <w:tc>
          <w:tcPr>
            <w:tcW w:w="55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CF0E572" w14:textId="77777777" w:rsidR="00A205F1" w:rsidRPr="00A205F1" w:rsidRDefault="00A205F1" w:rsidP="002074BD">
            <w:pPr>
              <w:spacing w:after="0" w:line="306" w:lineRule="auto"/>
              <w:ind w:left="360" w:right="360"/>
              <w:jc w:val="both"/>
              <w:rPr>
                <w:sz w:val="22"/>
                <w:szCs w:val="22"/>
              </w:rPr>
            </w:pPr>
            <w:r w:rsidRPr="00A205F1">
              <w:rPr>
                <w:rFonts w:ascii="Times New Roman" w:hAnsi="Times New Roman"/>
                <w:sz w:val="22"/>
                <w:szCs w:val="22"/>
              </w:rPr>
              <w:t>Action</w:t>
            </w:r>
          </w:p>
        </w:tc>
      </w:tr>
      <w:tr w:rsidR="002074BD" w:rsidRPr="00A205F1" w14:paraId="0589D541" w14:textId="77777777" w:rsidTr="002074BD">
        <w:trPr>
          <w:trHeight w:val="1261"/>
        </w:trPr>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C2C78B" w14:textId="77777777" w:rsidR="00A205F1" w:rsidRPr="00A205F1" w:rsidRDefault="00A205F1" w:rsidP="0081478D">
            <w:pPr>
              <w:spacing w:before="8" w:after="0"/>
              <w:ind w:left="360" w:right="360"/>
              <w:jc w:val="both"/>
              <w:rPr>
                <w:rFonts w:ascii="Times New Roman" w:hAnsi="Times New Roman"/>
                <w:sz w:val="22"/>
                <w:szCs w:val="22"/>
              </w:rPr>
            </w:pPr>
          </w:p>
          <w:p w14:paraId="216DEE79" w14:textId="77777777" w:rsidR="00A205F1" w:rsidRPr="00A205F1" w:rsidRDefault="00A205F1" w:rsidP="0081478D">
            <w:pPr>
              <w:spacing w:after="0" w:line="301" w:lineRule="auto"/>
              <w:ind w:left="360" w:right="360"/>
              <w:jc w:val="both"/>
              <w:rPr>
                <w:sz w:val="22"/>
                <w:szCs w:val="22"/>
              </w:rPr>
            </w:pPr>
            <w:r w:rsidRPr="00A205F1">
              <w:rPr>
                <w:rFonts w:ascii="Times New Roman" w:hAnsi="Times New Roman"/>
                <w:sz w:val="22"/>
                <w:szCs w:val="22"/>
              </w:rPr>
              <w:t>All fingers</w:t>
            </w:r>
            <w:r w:rsidRPr="00A205F1">
              <w:rPr>
                <w:rFonts w:ascii="Times New Roman" w:hAnsi="Times New Roman"/>
                <w:spacing w:val="-1"/>
                <w:sz w:val="22"/>
                <w:szCs w:val="22"/>
              </w:rPr>
              <w:t xml:space="preserve"> </w:t>
            </w:r>
            <w:r w:rsidRPr="00A205F1">
              <w:rPr>
                <w:rFonts w:ascii="Times New Roman" w:hAnsi="Times New Roman"/>
                <w:sz w:val="22"/>
                <w:szCs w:val="22"/>
              </w:rPr>
              <w:t>closed</w:t>
            </w:r>
            <w:r w:rsidRPr="00A205F1">
              <w:rPr>
                <w:rFonts w:ascii="Times New Roman" w:hAnsi="Times New Roman"/>
                <w:spacing w:val="-1"/>
                <w:sz w:val="22"/>
                <w:szCs w:val="22"/>
              </w:rPr>
              <w:t xml:space="preserve"> </w:t>
            </w:r>
            <w:r w:rsidRPr="00A205F1">
              <w:rPr>
                <w:rFonts w:ascii="Times New Roman" w:hAnsi="Times New Roman"/>
                <w:sz w:val="22"/>
                <w:szCs w:val="22"/>
              </w:rPr>
              <w:t>[0</w:t>
            </w:r>
            <w:r w:rsidRPr="00A205F1">
              <w:rPr>
                <w:rFonts w:ascii="Times New Roman" w:hAnsi="Times New Roman"/>
                <w:spacing w:val="-1"/>
                <w:sz w:val="22"/>
                <w:szCs w:val="22"/>
              </w:rPr>
              <w:t xml:space="preserve"> </w:t>
            </w:r>
            <w:r w:rsidRPr="00A205F1">
              <w:rPr>
                <w:rFonts w:ascii="Times New Roman" w:hAnsi="Times New Roman"/>
                <w:sz w:val="22"/>
                <w:szCs w:val="22"/>
              </w:rPr>
              <w:t>0</w:t>
            </w:r>
            <w:r w:rsidRPr="00A205F1">
              <w:rPr>
                <w:rFonts w:ascii="Times New Roman" w:hAnsi="Times New Roman"/>
                <w:spacing w:val="-1"/>
                <w:sz w:val="22"/>
                <w:szCs w:val="22"/>
              </w:rPr>
              <w:t xml:space="preserve"> </w:t>
            </w:r>
            <w:r w:rsidRPr="00A205F1">
              <w:rPr>
                <w:rFonts w:ascii="Times New Roman" w:hAnsi="Times New Roman"/>
                <w:sz w:val="22"/>
                <w:szCs w:val="22"/>
              </w:rPr>
              <w:t>0</w:t>
            </w:r>
            <w:r w:rsidRPr="00A205F1">
              <w:rPr>
                <w:rFonts w:ascii="Times New Roman" w:hAnsi="Times New Roman"/>
                <w:spacing w:val="-1"/>
                <w:sz w:val="22"/>
                <w:szCs w:val="22"/>
              </w:rPr>
              <w:t xml:space="preserve"> </w:t>
            </w:r>
            <w:r w:rsidRPr="00A205F1">
              <w:rPr>
                <w:rFonts w:ascii="Times New Roman" w:hAnsi="Times New Roman"/>
                <w:sz w:val="22"/>
                <w:szCs w:val="22"/>
              </w:rPr>
              <w:t>0</w:t>
            </w:r>
            <w:r w:rsidRPr="00A205F1">
              <w:rPr>
                <w:rFonts w:ascii="Times New Roman" w:hAnsi="Times New Roman"/>
                <w:spacing w:val="-1"/>
                <w:sz w:val="22"/>
                <w:szCs w:val="22"/>
              </w:rPr>
              <w:t xml:space="preserve"> </w:t>
            </w:r>
            <w:r w:rsidRPr="00A205F1">
              <w:rPr>
                <w:rFonts w:ascii="Times New Roman" w:hAnsi="Times New Roman"/>
                <w:sz w:val="22"/>
                <w:szCs w:val="22"/>
              </w:rPr>
              <w:t>0]</w:t>
            </w:r>
          </w:p>
        </w:tc>
        <w:tc>
          <w:tcPr>
            <w:tcW w:w="55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625CAB" w14:textId="77777777" w:rsidR="00A205F1" w:rsidRPr="00A205F1" w:rsidRDefault="00A205F1" w:rsidP="0081478D">
            <w:pPr>
              <w:spacing w:after="0" w:line="320" w:lineRule="auto"/>
              <w:ind w:left="360" w:right="360"/>
              <w:jc w:val="both"/>
              <w:rPr>
                <w:sz w:val="22"/>
                <w:szCs w:val="22"/>
              </w:rPr>
            </w:pPr>
            <w:r w:rsidRPr="00A205F1">
              <w:rPr>
                <w:rFonts w:ascii="Times New Roman" w:hAnsi="Times New Roman"/>
                <w:sz w:val="22"/>
                <w:szCs w:val="22"/>
              </w:rPr>
              <w:t>Depress the left arrow key and release</w:t>
            </w:r>
            <w:r w:rsidRPr="00A205F1">
              <w:rPr>
                <w:rFonts w:ascii="Times New Roman" w:hAnsi="Times New Roman"/>
                <w:spacing w:val="-67"/>
                <w:sz w:val="22"/>
                <w:szCs w:val="22"/>
              </w:rPr>
              <w:t xml:space="preserve"> </w:t>
            </w:r>
            <w:r w:rsidRPr="00A205F1">
              <w:rPr>
                <w:rFonts w:ascii="Times New Roman" w:hAnsi="Times New Roman"/>
                <w:sz w:val="22"/>
                <w:szCs w:val="22"/>
              </w:rPr>
              <w:t>the</w:t>
            </w:r>
            <w:r w:rsidRPr="00A205F1">
              <w:rPr>
                <w:rFonts w:ascii="Times New Roman" w:hAnsi="Times New Roman"/>
                <w:spacing w:val="-2"/>
                <w:sz w:val="22"/>
                <w:szCs w:val="22"/>
              </w:rPr>
              <w:t xml:space="preserve"> </w:t>
            </w:r>
            <w:r w:rsidRPr="00A205F1">
              <w:rPr>
                <w:rFonts w:ascii="Times New Roman" w:hAnsi="Times New Roman"/>
                <w:sz w:val="22"/>
                <w:szCs w:val="22"/>
              </w:rPr>
              <w:t>right arrow</w:t>
            </w:r>
            <w:r w:rsidRPr="00A205F1">
              <w:rPr>
                <w:rFonts w:ascii="Times New Roman" w:hAnsi="Times New Roman"/>
                <w:spacing w:val="-5"/>
                <w:sz w:val="22"/>
                <w:szCs w:val="22"/>
              </w:rPr>
              <w:t xml:space="preserve"> </w:t>
            </w:r>
            <w:r w:rsidRPr="00A205F1">
              <w:rPr>
                <w:rFonts w:ascii="Times New Roman" w:hAnsi="Times New Roman"/>
                <w:sz w:val="22"/>
                <w:szCs w:val="22"/>
              </w:rPr>
              <w:t>key</w:t>
            </w:r>
            <w:r w:rsidRPr="00A205F1">
              <w:rPr>
                <w:rFonts w:ascii="Times New Roman" w:hAnsi="Times New Roman"/>
                <w:spacing w:val="-2"/>
                <w:sz w:val="22"/>
                <w:szCs w:val="22"/>
              </w:rPr>
              <w:t xml:space="preserve"> </w:t>
            </w:r>
            <w:r w:rsidRPr="00A205F1">
              <w:rPr>
                <w:rFonts w:ascii="Times New Roman" w:hAnsi="Times New Roman"/>
                <w:sz w:val="22"/>
                <w:szCs w:val="22"/>
              </w:rPr>
              <w:t>subsequently.</w:t>
            </w:r>
          </w:p>
        </w:tc>
      </w:tr>
      <w:tr w:rsidR="002074BD" w:rsidRPr="00A205F1" w14:paraId="7506399C" w14:textId="77777777" w:rsidTr="002074BD">
        <w:trPr>
          <w:trHeight w:val="818"/>
        </w:trPr>
        <w:tc>
          <w:tcPr>
            <w:tcW w:w="2520" w:type="dxa"/>
            <w:tcBorders>
              <w:top w:val="single" w:sz="4" w:space="0" w:color="000000"/>
              <w:left w:val="single" w:sz="4" w:space="0" w:color="000000"/>
              <w:bottom w:val="single" w:sz="6" w:space="0" w:color="000000"/>
              <w:right w:val="single" w:sz="4" w:space="0" w:color="000000"/>
            </w:tcBorders>
            <w:shd w:val="clear" w:color="000000" w:fill="FFFFFF"/>
            <w:tcMar>
              <w:left w:w="0" w:type="dxa"/>
              <w:right w:w="0" w:type="dxa"/>
            </w:tcMar>
          </w:tcPr>
          <w:p w14:paraId="13C6DCE2" w14:textId="77777777" w:rsidR="00A205F1" w:rsidRPr="00A205F1" w:rsidRDefault="00A205F1" w:rsidP="0081478D">
            <w:pPr>
              <w:spacing w:before="1" w:after="0"/>
              <w:ind w:left="360" w:right="360"/>
              <w:jc w:val="both"/>
              <w:rPr>
                <w:rFonts w:ascii="Times New Roman" w:hAnsi="Times New Roman"/>
                <w:sz w:val="22"/>
                <w:szCs w:val="22"/>
              </w:rPr>
            </w:pPr>
          </w:p>
          <w:p w14:paraId="4F147B67" w14:textId="77777777" w:rsidR="002074BD" w:rsidRDefault="00A205F1" w:rsidP="0081478D">
            <w:pPr>
              <w:spacing w:after="0" w:line="299" w:lineRule="auto"/>
              <w:ind w:left="360" w:right="360"/>
              <w:jc w:val="both"/>
              <w:rPr>
                <w:rFonts w:ascii="Times New Roman" w:hAnsi="Times New Roman"/>
                <w:spacing w:val="-1"/>
                <w:sz w:val="22"/>
                <w:szCs w:val="22"/>
              </w:rPr>
            </w:pPr>
            <w:r w:rsidRPr="00A205F1">
              <w:rPr>
                <w:rFonts w:ascii="Times New Roman" w:hAnsi="Times New Roman"/>
                <w:sz w:val="22"/>
                <w:szCs w:val="22"/>
              </w:rPr>
              <w:t>All</w:t>
            </w:r>
            <w:r w:rsidRPr="00A205F1">
              <w:rPr>
                <w:rFonts w:ascii="Times New Roman" w:hAnsi="Times New Roman"/>
                <w:spacing w:val="1"/>
                <w:sz w:val="22"/>
                <w:szCs w:val="22"/>
              </w:rPr>
              <w:t xml:space="preserve"> </w:t>
            </w:r>
            <w:r w:rsidRPr="00A205F1">
              <w:rPr>
                <w:rFonts w:ascii="Times New Roman" w:hAnsi="Times New Roman"/>
                <w:sz w:val="22"/>
                <w:szCs w:val="22"/>
              </w:rPr>
              <w:t>fingers</w:t>
            </w:r>
            <w:r w:rsidRPr="00A205F1">
              <w:rPr>
                <w:rFonts w:ascii="Times New Roman" w:hAnsi="Times New Roman"/>
                <w:spacing w:val="-1"/>
                <w:sz w:val="22"/>
                <w:szCs w:val="22"/>
              </w:rPr>
              <w:t xml:space="preserve"> </w:t>
            </w:r>
            <w:r w:rsidRPr="00A205F1">
              <w:rPr>
                <w:rFonts w:ascii="Times New Roman" w:hAnsi="Times New Roman"/>
                <w:sz w:val="22"/>
                <w:szCs w:val="22"/>
              </w:rPr>
              <w:t>open</w:t>
            </w:r>
            <w:r w:rsidRPr="00A205F1">
              <w:rPr>
                <w:rFonts w:ascii="Times New Roman" w:hAnsi="Times New Roman"/>
                <w:spacing w:val="-1"/>
                <w:sz w:val="22"/>
                <w:szCs w:val="22"/>
              </w:rPr>
              <w:t xml:space="preserve"> </w:t>
            </w:r>
          </w:p>
          <w:p w14:paraId="5FCF0C30" w14:textId="77777777" w:rsidR="00A205F1" w:rsidRPr="00A205F1" w:rsidRDefault="00A205F1" w:rsidP="0081478D">
            <w:pPr>
              <w:spacing w:after="0" w:line="299" w:lineRule="auto"/>
              <w:ind w:left="360" w:right="360"/>
              <w:jc w:val="both"/>
              <w:rPr>
                <w:sz w:val="22"/>
                <w:szCs w:val="22"/>
              </w:rPr>
            </w:pPr>
            <w:r w:rsidRPr="00A205F1">
              <w:rPr>
                <w:rFonts w:ascii="Times New Roman" w:hAnsi="Times New Roman"/>
                <w:sz w:val="22"/>
                <w:szCs w:val="22"/>
              </w:rPr>
              <w:t>[1 1</w:t>
            </w:r>
            <w:r w:rsidRPr="00A205F1">
              <w:rPr>
                <w:rFonts w:ascii="Times New Roman" w:hAnsi="Times New Roman"/>
                <w:spacing w:val="-1"/>
                <w:sz w:val="22"/>
                <w:szCs w:val="22"/>
              </w:rPr>
              <w:t xml:space="preserve"> </w:t>
            </w:r>
            <w:r w:rsidRPr="00A205F1">
              <w:rPr>
                <w:rFonts w:ascii="Times New Roman" w:hAnsi="Times New Roman"/>
                <w:sz w:val="22"/>
                <w:szCs w:val="22"/>
              </w:rPr>
              <w:t>1</w:t>
            </w:r>
            <w:r w:rsidRPr="00A205F1">
              <w:rPr>
                <w:rFonts w:ascii="Times New Roman" w:hAnsi="Times New Roman"/>
                <w:spacing w:val="-1"/>
                <w:sz w:val="22"/>
                <w:szCs w:val="22"/>
              </w:rPr>
              <w:t xml:space="preserve"> </w:t>
            </w:r>
            <w:r w:rsidRPr="00A205F1">
              <w:rPr>
                <w:rFonts w:ascii="Times New Roman" w:hAnsi="Times New Roman"/>
                <w:sz w:val="22"/>
                <w:szCs w:val="22"/>
              </w:rPr>
              <w:t>1</w:t>
            </w:r>
            <w:r w:rsidRPr="00A205F1">
              <w:rPr>
                <w:rFonts w:ascii="Times New Roman" w:hAnsi="Times New Roman"/>
                <w:spacing w:val="-1"/>
                <w:sz w:val="22"/>
                <w:szCs w:val="22"/>
              </w:rPr>
              <w:t xml:space="preserve"> </w:t>
            </w:r>
            <w:r w:rsidRPr="00A205F1">
              <w:rPr>
                <w:rFonts w:ascii="Times New Roman" w:hAnsi="Times New Roman"/>
                <w:sz w:val="22"/>
                <w:szCs w:val="22"/>
              </w:rPr>
              <w:t>1]</w:t>
            </w:r>
          </w:p>
        </w:tc>
        <w:tc>
          <w:tcPr>
            <w:tcW w:w="5580" w:type="dxa"/>
            <w:tcBorders>
              <w:top w:val="single" w:sz="4" w:space="0" w:color="000000"/>
              <w:left w:val="single" w:sz="4" w:space="0" w:color="000000"/>
              <w:bottom w:val="single" w:sz="6" w:space="0" w:color="000000"/>
              <w:right w:val="single" w:sz="4" w:space="0" w:color="000000"/>
            </w:tcBorders>
            <w:shd w:val="clear" w:color="000000" w:fill="FFFFFF"/>
            <w:tcMar>
              <w:left w:w="0" w:type="dxa"/>
              <w:right w:w="0" w:type="dxa"/>
            </w:tcMar>
          </w:tcPr>
          <w:p w14:paraId="25136B40" w14:textId="77777777" w:rsidR="00A205F1" w:rsidRPr="00A205F1" w:rsidRDefault="00A205F1" w:rsidP="0081478D">
            <w:pPr>
              <w:tabs>
                <w:tab w:val="left" w:pos="1258"/>
                <w:tab w:val="left" w:pos="1803"/>
                <w:tab w:val="left" w:pos="2532"/>
                <w:tab w:val="left" w:pos="3986"/>
              </w:tabs>
              <w:spacing w:after="0" w:line="326" w:lineRule="auto"/>
              <w:ind w:left="360" w:right="360"/>
              <w:jc w:val="both"/>
              <w:rPr>
                <w:sz w:val="22"/>
                <w:szCs w:val="22"/>
              </w:rPr>
            </w:pPr>
            <w:r w:rsidRPr="00A205F1">
              <w:rPr>
                <w:rFonts w:ascii="Times New Roman" w:hAnsi="Times New Roman"/>
                <w:sz w:val="22"/>
                <w:szCs w:val="22"/>
              </w:rPr>
              <w:t>Activate</w:t>
            </w:r>
            <w:r w:rsidRPr="00A205F1">
              <w:rPr>
                <w:rFonts w:ascii="Times New Roman" w:hAnsi="Times New Roman"/>
                <w:sz w:val="22"/>
                <w:szCs w:val="22"/>
              </w:rPr>
              <w:tab/>
              <w:t>the</w:t>
            </w:r>
            <w:r w:rsidRPr="00A205F1">
              <w:rPr>
                <w:rFonts w:ascii="Times New Roman" w:hAnsi="Times New Roman"/>
                <w:sz w:val="22"/>
                <w:szCs w:val="22"/>
              </w:rPr>
              <w:tab/>
              <w:t>right arrow</w:t>
            </w:r>
            <w:r w:rsidRPr="00A205F1">
              <w:rPr>
                <w:rFonts w:ascii="Times New Roman" w:hAnsi="Times New Roman"/>
                <w:spacing w:val="125"/>
                <w:sz w:val="22"/>
                <w:szCs w:val="22"/>
              </w:rPr>
              <w:t xml:space="preserve"> </w:t>
            </w:r>
            <w:r w:rsidRPr="00A205F1">
              <w:rPr>
                <w:rFonts w:ascii="Times New Roman" w:hAnsi="Times New Roman"/>
                <w:sz w:val="22"/>
                <w:szCs w:val="22"/>
              </w:rPr>
              <w:t>key</w:t>
            </w:r>
            <w:r w:rsidRPr="00A205F1">
              <w:rPr>
                <w:rFonts w:ascii="Times New Roman" w:hAnsi="Times New Roman"/>
                <w:spacing w:val="-1"/>
                <w:sz w:val="22"/>
                <w:szCs w:val="22"/>
              </w:rPr>
              <w:t>and</w:t>
            </w:r>
            <w:r w:rsidRPr="00A205F1">
              <w:rPr>
                <w:rFonts w:ascii="Times New Roman" w:hAnsi="Times New Roman"/>
                <w:spacing w:val="-67"/>
                <w:sz w:val="22"/>
                <w:szCs w:val="22"/>
              </w:rPr>
              <w:t xml:space="preserve"> </w:t>
            </w:r>
            <w:r w:rsidRPr="00A205F1">
              <w:rPr>
                <w:rFonts w:ascii="Times New Roman" w:hAnsi="Times New Roman"/>
                <w:sz w:val="22"/>
                <w:szCs w:val="22"/>
              </w:rPr>
              <w:t>release</w:t>
            </w:r>
            <w:r w:rsidRPr="00A205F1">
              <w:rPr>
                <w:rFonts w:ascii="Times New Roman" w:hAnsi="Times New Roman"/>
                <w:spacing w:val="-1"/>
                <w:sz w:val="22"/>
                <w:szCs w:val="22"/>
              </w:rPr>
              <w:t xml:space="preserve"> </w:t>
            </w:r>
            <w:r w:rsidRPr="00A205F1">
              <w:rPr>
                <w:rFonts w:ascii="Times New Roman" w:hAnsi="Times New Roman"/>
                <w:sz w:val="22"/>
                <w:szCs w:val="22"/>
              </w:rPr>
              <w:t>the</w:t>
            </w:r>
            <w:r w:rsidRPr="00A205F1">
              <w:rPr>
                <w:rFonts w:ascii="Times New Roman" w:hAnsi="Times New Roman"/>
                <w:spacing w:val="-5"/>
                <w:sz w:val="22"/>
                <w:szCs w:val="22"/>
              </w:rPr>
              <w:t xml:space="preserve"> </w:t>
            </w:r>
            <w:r w:rsidRPr="00A205F1">
              <w:rPr>
                <w:rFonts w:ascii="Times New Roman" w:hAnsi="Times New Roman"/>
                <w:sz w:val="22"/>
                <w:szCs w:val="22"/>
              </w:rPr>
              <w:t>left</w:t>
            </w:r>
            <w:r w:rsidRPr="00A205F1">
              <w:rPr>
                <w:rFonts w:ascii="Times New Roman" w:hAnsi="Times New Roman"/>
                <w:spacing w:val="2"/>
                <w:sz w:val="22"/>
                <w:szCs w:val="22"/>
              </w:rPr>
              <w:t xml:space="preserve"> </w:t>
            </w:r>
            <w:r w:rsidRPr="00A205F1">
              <w:rPr>
                <w:rFonts w:ascii="Times New Roman" w:hAnsi="Times New Roman"/>
                <w:sz w:val="22"/>
                <w:szCs w:val="22"/>
              </w:rPr>
              <w:t>arrow</w:t>
            </w:r>
            <w:r w:rsidRPr="00A205F1">
              <w:rPr>
                <w:rFonts w:ascii="Times New Roman" w:hAnsi="Times New Roman"/>
                <w:spacing w:val="-3"/>
                <w:sz w:val="22"/>
                <w:szCs w:val="22"/>
              </w:rPr>
              <w:t xml:space="preserve"> </w:t>
            </w:r>
            <w:r w:rsidRPr="00A205F1">
              <w:rPr>
                <w:rFonts w:ascii="Times New Roman" w:hAnsi="Times New Roman"/>
                <w:sz w:val="22"/>
                <w:szCs w:val="22"/>
              </w:rPr>
              <w:t>key</w:t>
            </w:r>
            <w:r w:rsidRPr="00A205F1">
              <w:rPr>
                <w:rFonts w:ascii="Times New Roman" w:hAnsi="Times New Roman"/>
                <w:spacing w:val="-1"/>
                <w:sz w:val="22"/>
                <w:szCs w:val="22"/>
              </w:rPr>
              <w:t xml:space="preserve"> </w:t>
            </w:r>
            <w:r w:rsidRPr="00A205F1">
              <w:rPr>
                <w:rFonts w:ascii="Times New Roman" w:hAnsi="Times New Roman"/>
                <w:sz w:val="22"/>
                <w:szCs w:val="22"/>
              </w:rPr>
              <w:t>afterward.</w:t>
            </w:r>
          </w:p>
        </w:tc>
      </w:tr>
      <w:tr w:rsidR="002074BD" w:rsidRPr="00A205F1" w14:paraId="03256390" w14:textId="77777777" w:rsidTr="002074BD">
        <w:trPr>
          <w:trHeight w:val="828"/>
        </w:trPr>
        <w:tc>
          <w:tcPr>
            <w:tcW w:w="2520" w:type="dxa"/>
            <w:tcBorders>
              <w:top w:val="single" w:sz="6" w:space="0" w:color="000000"/>
              <w:left w:val="single" w:sz="4" w:space="0" w:color="000000"/>
              <w:bottom w:val="single" w:sz="4" w:space="0" w:color="000000"/>
              <w:right w:val="single" w:sz="4" w:space="0" w:color="000000"/>
            </w:tcBorders>
            <w:shd w:val="clear" w:color="000000" w:fill="FFFFFF"/>
            <w:tcMar>
              <w:left w:w="0" w:type="dxa"/>
              <w:right w:w="0" w:type="dxa"/>
            </w:tcMar>
          </w:tcPr>
          <w:p w14:paraId="0ADCFAD4" w14:textId="77777777" w:rsidR="00A205F1" w:rsidRPr="00A205F1" w:rsidRDefault="00A205F1" w:rsidP="0081478D">
            <w:pPr>
              <w:spacing w:before="1" w:after="0"/>
              <w:ind w:left="360" w:right="360"/>
              <w:jc w:val="both"/>
              <w:rPr>
                <w:rFonts w:ascii="Times New Roman" w:hAnsi="Times New Roman"/>
                <w:sz w:val="22"/>
                <w:szCs w:val="22"/>
              </w:rPr>
            </w:pPr>
          </w:p>
          <w:p w14:paraId="5A8F52E2" w14:textId="77777777" w:rsidR="00A205F1" w:rsidRPr="00A205F1" w:rsidRDefault="00A205F1" w:rsidP="0081478D">
            <w:pPr>
              <w:spacing w:after="0" w:line="301" w:lineRule="auto"/>
              <w:ind w:left="360" w:right="360"/>
              <w:jc w:val="both"/>
              <w:rPr>
                <w:sz w:val="22"/>
                <w:szCs w:val="22"/>
              </w:rPr>
            </w:pPr>
            <w:r w:rsidRPr="00A205F1">
              <w:rPr>
                <w:rFonts w:ascii="Times New Roman" w:hAnsi="Times New Roman"/>
                <w:sz w:val="22"/>
                <w:szCs w:val="22"/>
              </w:rPr>
              <w:t>No</w:t>
            </w:r>
            <w:r w:rsidRPr="00A205F1">
              <w:rPr>
                <w:rFonts w:ascii="Times New Roman" w:hAnsi="Times New Roman"/>
                <w:spacing w:val="-2"/>
                <w:sz w:val="22"/>
                <w:szCs w:val="22"/>
              </w:rPr>
              <w:t xml:space="preserve"> </w:t>
            </w:r>
            <w:r w:rsidRPr="00A205F1">
              <w:rPr>
                <w:rFonts w:ascii="Times New Roman" w:hAnsi="Times New Roman"/>
                <w:sz w:val="22"/>
                <w:szCs w:val="22"/>
              </w:rPr>
              <w:t>specific</w:t>
            </w:r>
            <w:r w:rsidRPr="00A205F1">
              <w:rPr>
                <w:rFonts w:ascii="Times New Roman" w:hAnsi="Times New Roman"/>
                <w:spacing w:val="-1"/>
                <w:sz w:val="22"/>
                <w:szCs w:val="22"/>
              </w:rPr>
              <w:t xml:space="preserve"> </w:t>
            </w:r>
            <w:r w:rsidRPr="00A205F1">
              <w:rPr>
                <w:rFonts w:ascii="Times New Roman" w:hAnsi="Times New Roman"/>
                <w:sz w:val="22"/>
                <w:szCs w:val="22"/>
              </w:rPr>
              <w:t>gesture</w:t>
            </w:r>
            <w:r w:rsidRPr="00A205F1">
              <w:rPr>
                <w:rFonts w:ascii="Times New Roman" w:hAnsi="Times New Roman"/>
                <w:spacing w:val="2"/>
                <w:sz w:val="22"/>
                <w:szCs w:val="22"/>
              </w:rPr>
              <w:t xml:space="preserve"> </w:t>
            </w:r>
            <w:r w:rsidRPr="00A205F1">
              <w:rPr>
                <w:rFonts w:ascii="Times New Roman" w:hAnsi="Times New Roman"/>
                <w:sz w:val="22"/>
                <w:szCs w:val="22"/>
              </w:rPr>
              <w:t>detected</w:t>
            </w:r>
          </w:p>
        </w:tc>
        <w:tc>
          <w:tcPr>
            <w:tcW w:w="5580" w:type="dxa"/>
            <w:tcBorders>
              <w:top w:val="single" w:sz="6" w:space="0" w:color="000000"/>
              <w:left w:val="single" w:sz="4" w:space="0" w:color="000000"/>
              <w:bottom w:val="single" w:sz="4" w:space="0" w:color="000000"/>
              <w:right w:val="single" w:sz="4" w:space="0" w:color="000000"/>
            </w:tcBorders>
            <w:shd w:val="clear" w:color="000000" w:fill="FFFFFF"/>
            <w:tcMar>
              <w:left w:w="0" w:type="dxa"/>
              <w:right w:w="0" w:type="dxa"/>
            </w:tcMar>
          </w:tcPr>
          <w:p w14:paraId="476B86F6" w14:textId="77777777" w:rsidR="00A205F1" w:rsidRPr="00A205F1" w:rsidRDefault="00A205F1" w:rsidP="0081478D">
            <w:pPr>
              <w:spacing w:after="0" w:line="309" w:lineRule="auto"/>
              <w:ind w:left="360" w:right="360"/>
              <w:jc w:val="both"/>
              <w:rPr>
                <w:rFonts w:ascii="Times New Roman" w:hAnsi="Times New Roman"/>
                <w:sz w:val="22"/>
                <w:szCs w:val="22"/>
              </w:rPr>
            </w:pPr>
            <w:r w:rsidRPr="00A205F1">
              <w:rPr>
                <w:rFonts w:ascii="Times New Roman" w:hAnsi="Times New Roman"/>
                <w:sz w:val="22"/>
                <w:szCs w:val="22"/>
              </w:rPr>
              <w:t>Let</w:t>
            </w:r>
            <w:r w:rsidRPr="00A205F1">
              <w:rPr>
                <w:rFonts w:ascii="Times New Roman" w:hAnsi="Times New Roman"/>
                <w:spacing w:val="6"/>
                <w:sz w:val="22"/>
                <w:szCs w:val="22"/>
              </w:rPr>
              <w:t xml:space="preserve"> </w:t>
            </w:r>
            <w:r w:rsidRPr="00A205F1">
              <w:rPr>
                <w:rFonts w:ascii="Times New Roman" w:hAnsi="Times New Roman"/>
                <w:sz w:val="22"/>
                <w:szCs w:val="22"/>
              </w:rPr>
              <w:t>go</w:t>
            </w:r>
            <w:r w:rsidRPr="00A205F1">
              <w:rPr>
                <w:rFonts w:ascii="Times New Roman" w:hAnsi="Times New Roman"/>
                <w:spacing w:val="3"/>
                <w:sz w:val="22"/>
                <w:szCs w:val="22"/>
              </w:rPr>
              <w:t xml:space="preserve"> </w:t>
            </w:r>
            <w:r w:rsidRPr="00A205F1">
              <w:rPr>
                <w:rFonts w:ascii="Times New Roman" w:hAnsi="Times New Roman"/>
                <w:sz w:val="22"/>
                <w:szCs w:val="22"/>
              </w:rPr>
              <w:t>of</w:t>
            </w:r>
            <w:r w:rsidRPr="00A205F1">
              <w:rPr>
                <w:rFonts w:ascii="Times New Roman" w:hAnsi="Times New Roman"/>
                <w:spacing w:val="6"/>
                <w:sz w:val="22"/>
                <w:szCs w:val="22"/>
              </w:rPr>
              <w:t xml:space="preserve"> </w:t>
            </w:r>
            <w:r w:rsidRPr="00A205F1">
              <w:rPr>
                <w:rFonts w:ascii="Times New Roman" w:hAnsi="Times New Roman"/>
                <w:sz w:val="22"/>
                <w:szCs w:val="22"/>
              </w:rPr>
              <w:t>both</w:t>
            </w:r>
            <w:r w:rsidRPr="00A205F1">
              <w:rPr>
                <w:rFonts w:ascii="Times New Roman" w:hAnsi="Times New Roman"/>
                <w:spacing w:val="3"/>
                <w:sz w:val="22"/>
                <w:szCs w:val="22"/>
              </w:rPr>
              <w:t xml:space="preserve"> </w:t>
            </w:r>
            <w:r w:rsidRPr="00A205F1">
              <w:rPr>
                <w:rFonts w:ascii="Times New Roman" w:hAnsi="Times New Roman"/>
                <w:sz w:val="22"/>
                <w:szCs w:val="22"/>
              </w:rPr>
              <w:t>the</w:t>
            </w:r>
            <w:r w:rsidRPr="00A205F1">
              <w:rPr>
                <w:rFonts w:ascii="Times New Roman" w:hAnsi="Times New Roman"/>
                <w:spacing w:val="5"/>
                <w:sz w:val="22"/>
                <w:szCs w:val="22"/>
              </w:rPr>
              <w:t xml:space="preserve"> </w:t>
            </w:r>
            <w:r w:rsidRPr="00A205F1">
              <w:rPr>
                <w:rFonts w:ascii="Times New Roman" w:hAnsi="Times New Roman"/>
                <w:sz w:val="22"/>
                <w:szCs w:val="22"/>
              </w:rPr>
              <w:t>left</w:t>
            </w:r>
            <w:r w:rsidRPr="00A205F1">
              <w:rPr>
                <w:rFonts w:ascii="Times New Roman" w:hAnsi="Times New Roman"/>
                <w:spacing w:val="5"/>
                <w:sz w:val="22"/>
                <w:szCs w:val="22"/>
              </w:rPr>
              <w:t xml:space="preserve"> </w:t>
            </w:r>
            <w:r w:rsidRPr="00A205F1">
              <w:rPr>
                <w:rFonts w:ascii="Times New Roman" w:hAnsi="Times New Roman"/>
                <w:sz w:val="22"/>
                <w:szCs w:val="22"/>
              </w:rPr>
              <w:t>and</w:t>
            </w:r>
            <w:r w:rsidRPr="00A205F1">
              <w:rPr>
                <w:rFonts w:ascii="Times New Roman" w:hAnsi="Times New Roman"/>
                <w:spacing w:val="5"/>
                <w:sz w:val="22"/>
                <w:szCs w:val="22"/>
              </w:rPr>
              <w:t xml:space="preserve"> </w:t>
            </w:r>
            <w:r w:rsidRPr="00A205F1">
              <w:rPr>
                <w:rFonts w:ascii="Times New Roman" w:hAnsi="Times New Roman"/>
                <w:sz w:val="22"/>
                <w:szCs w:val="22"/>
              </w:rPr>
              <w:t>right</w:t>
            </w:r>
            <w:r w:rsidRPr="00A205F1">
              <w:rPr>
                <w:rFonts w:ascii="Times New Roman" w:hAnsi="Times New Roman"/>
                <w:spacing w:val="5"/>
                <w:sz w:val="22"/>
                <w:szCs w:val="22"/>
              </w:rPr>
              <w:t xml:space="preserve"> </w:t>
            </w:r>
            <w:r w:rsidRPr="00A205F1">
              <w:rPr>
                <w:rFonts w:ascii="Times New Roman" w:hAnsi="Times New Roman"/>
                <w:sz w:val="22"/>
                <w:szCs w:val="22"/>
              </w:rPr>
              <w:t>arrow keys</w:t>
            </w:r>
            <w:r w:rsidRPr="00A205F1">
              <w:rPr>
                <w:rFonts w:ascii="Times New Roman" w:hAnsi="Times New Roman"/>
                <w:spacing w:val="1"/>
                <w:sz w:val="22"/>
                <w:szCs w:val="22"/>
              </w:rPr>
              <w:t xml:space="preserve"> </w:t>
            </w:r>
            <w:r w:rsidRPr="00A205F1">
              <w:rPr>
                <w:rFonts w:ascii="Times New Roman" w:hAnsi="Times New Roman"/>
                <w:sz w:val="22"/>
                <w:szCs w:val="22"/>
              </w:rPr>
              <w:t>to prevent</w:t>
            </w:r>
            <w:r w:rsidRPr="00A205F1">
              <w:rPr>
                <w:rFonts w:ascii="Times New Roman" w:hAnsi="Times New Roman"/>
                <w:spacing w:val="3"/>
                <w:sz w:val="22"/>
                <w:szCs w:val="22"/>
              </w:rPr>
              <w:t xml:space="preserve"> </w:t>
            </w:r>
            <w:r w:rsidRPr="00A205F1">
              <w:rPr>
                <w:rFonts w:ascii="Times New Roman" w:hAnsi="Times New Roman"/>
                <w:sz w:val="22"/>
                <w:szCs w:val="22"/>
              </w:rPr>
              <w:t>ongoing</w:t>
            </w:r>
            <w:r w:rsidRPr="00A205F1">
              <w:rPr>
                <w:rFonts w:ascii="Times New Roman" w:hAnsi="Times New Roman"/>
                <w:spacing w:val="-6"/>
                <w:sz w:val="22"/>
                <w:szCs w:val="22"/>
              </w:rPr>
              <w:t xml:space="preserve"> </w:t>
            </w:r>
            <w:r w:rsidRPr="00A205F1">
              <w:rPr>
                <w:rFonts w:ascii="Times New Roman" w:hAnsi="Times New Roman"/>
                <w:sz w:val="22"/>
                <w:szCs w:val="22"/>
              </w:rPr>
              <w:t>input.</w:t>
            </w:r>
          </w:p>
        </w:tc>
      </w:tr>
    </w:tbl>
    <w:p w14:paraId="4C6936C5" w14:textId="77777777" w:rsidR="00A205F1" w:rsidRPr="00A205F1" w:rsidRDefault="00A205F1" w:rsidP="00A205F1">
      <w:pPr>
        <w:spacing w:after="0" w:line="301" w:lineRule="auto"/>
        <w:ind w:left="360" w:right="360"/>
        <w:rPr>
          <w:rFonts w:ascii="Times New Roman" w:hAnsi="Times New Roman"/>
          <w:sz w:val="22"/>
          <w:szCs w:val="22"/>
        </w:rPr>
      </w:pPr>
      <w:r w:rsidRPr="00A205F1">
        <w:rPr>
          <w:rFonts w:ascii="Times New Roman" w:hAnsi="Times New Roman"/>
          <w:sz w:val="22"/>
          <w:szCs w:val="22"/>
        </w:rPr>
        <w:tab/>
      </w:r>
      <w:r w:rsidRPr="00A205F1">
        <w:rPr>
          <w:rFonts w:ascii="Times New Roman" w:hAnsi="Times New Roman"/>
          <w:sz w:val="22"/>
          <w:szCs w:val="22"/>
        </w:rPr>
        <w:tab/>
      </w:r>
      <w:r w:rsidRPr="00A205F1">
        <w:rPr>
          <w:rFonts w:ascii="Times New Roman" w:hAnsi="Times New Roman"/>
          <w:sz w:val="22"/>
          <w:szCs w:val="22"/>
        </w:rPr>
        <w:tab/>
      </w:r>
      <w:r w:rsidR="002074BD">
        <w:rPr>
          <w:rFonts w:ascii="Times New Roman" w:hAnsi="Times New Roman"/>
          <w:b/>
          <w:sz w:val="22"/>
          <w:szCs w:val="22"/>
        </w:rPr>
        <w:t xml:space="preserve">    Table 2</w:t>
      </w:r>
      <w:r w:rsidRPr="00A205F1">
        <w:rPr>
          <w:rFonts w:ascii="Times New Roman" w:hAnsi="Times New Roman"/>
          <w:b/>
          <w:sz w:val="22"/>
          <w:szCs w:val="22"/>
        </w:rPr>
        <w:t>.</w:t>
      </w:r>
      <w:r w:rsidRPr="00A205F1">
        <w:rPr>
          <w:rFonts w:ascii="Times New Roman" w:hAnsi="Times New Roman"/>
          <w:sz w:val="22"/>
          <w:szCs w:val="22"/>
        </w:rPr>
        <w:t xml:space="preserve"> Control Mechanisms </w:t>
      </w:r>
    </w:p>
    <w:p w14:paraId="7B670AE4" w14:textId="77777777" w:rsidR="00A205F1" w:rsidRPr="00A205F1" w:rsidRDefault="00A205F1" w:rsidP="00A205F1">
      <w:pPr>
        <w:spacing w:after="0"/>
        <w:ind w:left="360" w:right="360"/>
        <w:rPr>
          <w:rFonts w:ascii="Times New Roman" w:hAnsi="Times New Roman"/>
          <w:sz w:val="22"/>
          <w:szCs w:val="22"/>
        </w:rPr>
      </w:pPr>
    </w:p>
    <w:p w14:paraId="3B19D02E" w14:textId="77777777" w:rsidR="00A205F1" w:rsidRPr="00A205F1" w:rsidRDefault="00A205F1" w:rsidP="00A205F1">
      <w:pPr>
        <w:spacing w:after="0"/>
        <w:ind w:left="360" w:right="360"/>
        <w:rPr>
          <w:rFonts w:ascii="Times New Roman" w:hAnsi="Times New Roman"/>
          <w:sz w:val="22"/>
          <w:szCs w:val="22"/>
        </w:rPr>
      </w:pPr>
    </w:p>
    <w:p w14:paraId="68543838" w14:textId="77777777" w:rsidR="00A205F1" w:rsidRPr="00A205F1" w:rsidRDefault="00A205F1" w:rsidP="00A205F1">
      <w:pPr>
        <w:spacing w:after="0"/>
        <w:ind w:left="360" w:right="360"/>
        <w:rPr>
          <w:rFonts w:ascii="Times New Roman" w:hAnsi="Times New Roman"/>
          <w:sz w:val="22"/>
          <w:szCs w:val="22"/>
        </w:rPr>
      </w:pPr>
    </w:p>
    <w:p w14:paraId="01FDAF70" w14:textId="77777777" w:rsidR="00A205F1" w:rsidRPr="00A205F1" w:rsidRDefault="00A205F1" w:rsidP="00A205F1">
      <w:pPr>
        <w:spacing w:before="4" w:after="0"/>
        <w:ind w:left="360" w:right="360"/>
        <w:rPr>
          <w:rFonts w:ascii="Times New Roman" w:hAnsi="Times New Roman"/>
          <w:sz w:val="22"/>
          <w:szCs w:val="22"/>
        </w:rPr>
      </w:pPr>
    </w:p>
    <w:p w14:paraId="7C400F29" w14:textId="77777777" w:rsidR="00A205F1" w:rsidRPr="00A205F1" w:rsidRDefault="005B7E7C" w:rsidP="002074BD">
      <w:pPr>
        <w:spacing w:after="0"/>
        <w:ind w:left="-540" w:right="360" w:firstLine="900"/>
        <w:rPr>
          <w:rFonts w:ascii="Times New Roman" w:hAnsi="Times New Roman"/>
          <w:sz w:val="22"/>
          <w:szCs w:val="22"/>
        </w:rPr>
      </w:pPr>
      <w:r w:rsidRPr="00A205F1">
        <w:rPr>
          <w:noProof/>
          <w:sz w:val="22"/>
          <w:szCs w:val="22"/>
        </w:rPr>
      </w:r>
      <w:r w:rsidR="005B7E7C" w:rsidRPr="00A205F1">
        <w:rPr>
          <w:noProof/>
          <w:sz w:val="22"/>
          <w:szCs w:val="22"/>
        </w:rPr>
        <w:object w:dxaOrig="8654" w:dyaOrig="2685" w14:anchorId="229302CA">
          <v:rect id="rectole0000000000" o:spid="_x0000_i1025" style="width:412.2pt;height:135.6pt" o:ole="" o:preferrelative="t" stroked="f">
            <v:imagedata r:id="rId19" o:title=""/>
          </v:rect>
          <o:OLEObject Type="Embed" ProgID="StaticMetafile" ShapeID="rectole0000000000" DrawAspect="Content" ObjectID="_1778402400" r:id="rId20"/>
        </w:object>
      </w:r>
    </w:p>
    <w:p w14:paraId="40928FEF" w14:textId="77777777" w:rsidR="00A205F1" w:rsidRPr="00A205F1" w:rsidRDefault="00A205F1" w:rsidP="00A205F1">
      <w:pPr>
        <w:spacing w:after="0"/>
        <w:ind w:left="360" w:right="360"/>
        <w:rPr>
          <w:rFonts w:ascii="Times New Roman" w:hAnsi="Times New Roman"/>
          <w:sz w:val="22"/>
          <w:szCs w:val="22"/>
        </w:rPr>
      </w:pPr>
    </w:p>
    <w:p w14:paraId="51A88DED" w14:textId="77777777" w:rsidR="00A205F1" w:rsidRPr="00A205F1" w:rsidRDefault="00A205F1" w:rsidP="00A205F1">
      <w:pPr>
        <w:spacing w:after="0"/>
        <w:ind w:left="360" w:right="360"/>
        <w:rPr>
          <w:rFonts w:ascii="Times New Roman" w:hAnsi="Times New Roman"/>
          <w:sz w:val="22"/>
          <w:szCs w:val="22"/>
        </w:rPr>
      </w:pPr>
    </w:p>
    <w:p w14:paraId="4A59AF96" w14:textId="77777777" w:rsidR="00A205F1" w:rsidRPr="002074BD" w:rsidRDefault="00A205F1" w:rsidP="002074BD">
      <w:pPr>
        <w:spacing w:before="73" w:after="0"/>
        <w:ind w:left="1440" w:right="360" w:firstLine="720"/>
        <w:rPr>
          <w:rFonts w:ascii="Calibri" w:eastAsia="Calibri" w:hAnsi="Calibri" w:cs="Calibri"/>
          <w:sz w:val="22"/>
          <w:szCs w:val="22"/>
        </w:rPr>
      </w:pPr>
      <w:r w:rsidRPr="00A205F1">
        <w:rPr>
          <w:rFonts w:ascii="Calibri" w:eastAsia="Calibri" w:hAnsi="Calibri" w:cs="Calibri"/>
          <w:b/>
          <w:sz w:val="22"/>
          <w:szCs w:val="22"/>
        </w:rPr>
        <w:t xml:space="preserve">Fig.2.1  </w:t>
      </w:r>
      <w:r w:rsidRPr="002074BD">
        <w:rPr>
          <w:rFonts w:ascii="Calibri" w:eastAsia="Calibri" w:hAnsi="Calibri" w:cs="Calibri"/>
          <w:sz w:val="22"/>
          <w:szCs w:val="22"/>
        </w:rPr>
        <w:t xml:space="preserve">Starting the game with voice command </w:t>
      </w:r>
    </w:p>
    <w:p w14:paraId="6DB1FC4F" w14:textId="77777777" w:rsidR="00A205F1" w:rsidRPr="00A205F1" w:rsidRDefault="00A205F1" w:rsidP="00A205F1">
      <w:pPr>
        <w:spacing w:before="3" w:after="0"/>
        <w:ind w:left="360" w:right="360"/>
        <w:rPr>
          <w:rFonts w:ascii="Times New Roman" w:hAnsi="Times New Roman"/>
          <w:sz w:val="22"/>
          <w:szCs w:val="22"/>
        </w:rPr>
      </w:pPr>
    </w:p>
    <w:p w14:paraId="60295556" w14:textId="77777777" w:rsidR="00A205F1" w:rsidRPr="00A205F1" w:rsidRDefault="00A205F1" w:rsidP="00A205F1">
      <w:pPr>
        <w:spacing w:after="0"/>
        <w:ind w:left="360" w:right="360"/>
        <w:rPr>
          <w:rFonts w:ascii="Times New Roman" w:hAnsi="Times New Roman"/>
          <w:sz w:val="22"/>
          <w:szCs w:val="22"/>
        </w:rPr>
      </w:pPr>
    </w:p>
    <w:p w14:paraId="2CBBC126" w14:textId="77777777" w:rsidR="00A205F1" w:rsidRPr="00A205F1" w:rsidRDefault="00A205F1" w:rsidP="00A205F1">
      <w:pPr>
        <w:spacing w:before="218" w:after="0" w:line="261" w:lineRule="auto"/>
        <w:ind w:left="360" w:right="360" w:firstLine="140"/>
        <w:jc w:val="both"/>
        <w:rPr>
          <w:rFonts w:ascii="Times New Roman" w:hAnsi="Times New Roman"/>
          <w:sz w:val="22"/>
          <w:szCs w:val="22"/>
        </w:rPr>
      </w:pPr>
      <w:r w:rsidRPr="00A205F1">
        <w:rPr>
          <w:rFonts w:ascii="Times New Roman" w:hAnsi="Times New Roman"/>
          <w:sz w:val="22"/>
          <w:szCs w:val="22"/>
        </w:rPr>
        <w:t>Fig 2.1 Initiate the hill climbing game with a voice prompt of "Start"., Enable</w:t>
      </w:r>
      <w:r w:rsidRPr="00A205F1">
        <w:rPr>
          <w:rFonts w:ascii="Times New Roman" w:hAnsi="Times New Roman"/>
          <w:spacing w:val="1"/>
          <w:sz w:val="22"/>
          <w:szCs w:val="22"/>
        </w:rPr>
        <w:t xml:space="preserve"> </w:t>
      </w:r>
      <w:r w:rsidRPr="00A205F1">
        <w:rPr>
          <w:rFonts w:ascii="Times New Roman" w:hAnsi="Times New Roman"/>
          <w:sz w:val="22"/>
          <w:szCs w:val="22"/>
        </w:rPr>
        <w:t>your</w:t>
      </w:r>
      <w:r w:rsidRPr="00A205F1">
        <w:rPr>
          <w:rFonts w:ascii="Times New Roman" w:hAnsi="Times New Roman"/>
          <w:spacing w:val="1"/>
          <w:sz w:val="22"/>
          <w:szCs w:val="22"/>
        </w:rPr>
        <w:t xml:space="preserve"> </w:t>
      </w:r>
      <w:r w:rsidRPr="00A205F1">
        <w:rPr>
          <w:rFonts w:ascii="Times New Roman" w:hAnsi="Times New Roman"/>
          <w:sz w:val="22"/>
          <w:szCs w:val="22"/>
        </w:rPr>
        <w:t>camera to capture</w:t>
      </w:r>
      <w:r w:rsidRPr="00A205F1">
        <w:rPr>
          <w:rFonts w:ascii="Times New Roman" w:hAnsi="Times New Roman"/>
          <w:spacing w:val="-5"/>
          <w:sz w:val="22"/>
          <w:szCs w:val="22"/>
        </w:rPr>
        <w:t xml:space="preserve"> </w:t>
      </w:r>
      <w:r w:rsidRPr="00A205F1">
        <w:rPr>
          <w:rFonts w:ascii="Times New Roman" w:hAnsi="Times New Roman"/>
          <w:sz w:val="22"/>
          <w:szCs w:val="22"/>
        </w:rPr>
        <w:t>live video feed.</w:t>
      </w:r>
    </w:p>
    <w:p w14:paraId="39EDA0C7" w14:textId="77777777" w:rsidR="00A205F1" w:rsidRPr="00A205F1" w:rsidRDefault="00A205F1" w:rsidP="00A205F1">
      <w:pPr>
        <w:spacing w:after="0"/>
        <w:ind w:left="360" w:right="360"/>
        <w:rPr>
          <w:rFonts w:ascii="Times New Roman" w:hAnsi="Times New Roman"/>
          <w:sz w:val="22"/>
          <w:szCs w:val="22"/>
        </w:rPr>
      </w:pPr>
    </w:p>
    <w:p w14:paraId="6C3DC131" w14:textId="77777777" w:rsidR="00A205F1" w:rsidRPr="00A205F1" w:rsidRDefault="00A205F1" w:rsidP="00A205F1">
      <w:pPr>
        <w:spacing w:after="0"/>
        <w:ind w:left="360" w:right="360"/>
        <w:rPr>
          <w:rFonts w:ascii="Times New Roman" w:hAnsi="Times New Roman"/>
          <w:sz w:val="22"/>
          <w:szCs w:val="22"/>
        </w:rPr>
      </w:pPr>
    </w:p>
    <w:p w14:paraId="182958E8" w14:textId="77777777" w:rsidR="00A205F1" w:rsidRPr="00A205F1" w:rsidRDefault="00A205F1" w:rsidP="00A205F1">
      <w:pPr>
        <w:spacing w:after="0"/>
        <w:ind w:left="360" w:right="360"/>
        <w:rPr>
          <w:rFonts w:ascii="Times New Roman" w:hAnsi="Times New Roman"/>
          <w:sz w:val="22"/>
          <w:szCs w:val="22"/>
        </w:rPr>
      </w:pPr>
    </w:p>
    <w:p w14:paraId="05448989" w14:textId="77777777" w:rsidR="00A205F1" w:rsidRPr="00A205F1" w:rsidRDefault="00A205F1" w:rsidP="00A205F1">
      <w:pPr>
        <w:spacing w:after="0"/>
        <w:ind w:left="360" w:right="360"/>
        <w:rPr>
          <w:rFonts w:ascii="Times New Roman" w:hAnsi="Times New Roman"/>
          <w:sz w:val="22"/>
          <w:szCs w:val="22"/>
        </w:rPr>
      </w:pPr>
    </w:p>
    <w:p w14:paraId="315D0AA9" w14:textId="77777777" w:rsidR="00A205F1" w:rsidRPr="00A205F1" w:rsidRDefault="005B7E7C" w:rsidP="00A205F1">
      <w:pPr>
        <w:spacing w:before="76" w:after="0"/>
        <w:ind w:left="360" w:right="360"/>
        <w:rPr>
          <w:rFonts w:ascii="Calibri" w:eastAsia="Calibri" w:hAnsi="Calibri" w:cs="Calibri"/>
          <w:b/>
          <w:sz w:val="22"/>
          <w:szCs w:val="22"/>
        </w:rPr>
      </w:pPr>
      <w:r w:rsidRPr="00A205F1">
        <w:rPr>
          <w:noProof/>
          <w:sz w:val="22"/>
          <w:szCs w:val="22"/>
        </w:rPr>
      </w:r>
      <w:r w:rsidR="005B7E7C" w:rsidRPr="00A205F1">
        <w:rPr>
          <w:noProof/>
          <w:sz w:val="22"/>
          <w:szCs w:val="22"/>
        </w:rPr>
        <w:object w:dxaOrig="8886" w:dyaOrig="2980" w14:anchorId="7CDED206">
          <v:rect id="rectole0000000001" o:spid="_x0000_i1026" style="width:393pt;height:123.6pt" o:ole="" o:preferrelative="t" stroked="f">
            <v:imagedata r:id="rId21" o:title=""/>
          </v:rect>
          <o:OLEObject Type="Embed" ProgID="StaticMetafile" ShapeID="rectole0000000001" DrawAspect="Content" ObjectID="_1778402401" r:id="rId22"/>
        </w:object>
      </w:r>
    </w:p>
    <w:p w14:paraId="596ED095" w14:textId="77777777" w:rsidR="00A205F1" w:rsidRPr="002074BD" w:rsidRDefault="00A205F1" w:rsidP="00A205F1">
      <w:pPr>
        <w:spacing w:before="4" w:after="0"/>
        <w:ind w:left="360" w:right="360"/>
        <w:rPr>
          <w:rFonts w:ascii="Calibri" w:eastAsia="Calibri" w:hAnsi="Calibri" w:cs="Calibri"/>
          <w:sz w:val="22"/>
          <w:szCs w:val="22"/>
        </w:rPr>
      </w:pPr>
      <w:r w:rsidRPr="00A205F1">
        <w:rPr>
          <w:rFonts w:ascii="Times New Roman" w:hAnsi="Times New Roman"/>
          <w:sz w:val="22"/>
          <w:szCs w:val="22"/>
        </w:rPr>
        <w:tab/>
      </w:r>
      <w:r w:rsidRPr="00A205F1">
        <w:rPr>
          <w:rFonts w:ascii="Times New Roman" w:hAnsi="Times New Roman"/>
          <w:sz w:val="22"/>
          <w:szCs w:val="22"/>
        </w:rPr>
        <w:tab/>
      </w:r>
      <w:r w:rsidRPr="00A205F1">
        <w:rPr>
          <w:rFonts w:ascii="Times New Roman" w:hAnsi="Times New Roman"/>
          <w:sz w:val="22"/>
          <w:szCs w:val="22"/>
        </w:rPr>
        <w:tab/>
      </w:r>
      <w:r w:rsidRPr="00A205F1">
        <w:rPr>
          <w:rFonts w:ascii="Calibri" w:eastAsia="Calibri" w:hAnsi="Calibri" w:cs="Calibri"/>
          <w:b/>
          <w:sz w:val="22"/>
          <w:szCs w:val="22"/>
        </w:rPr>
        <w:t>Fig.2.</w:t>
      </w:r>
      <w:r w:rsidRPr="002074BD">
        <w:rPr>
          <w:rFonts w:ascii="Calibri" w:eastAsia="Calibri" w:hAnsi="Calibri" w:cs="Calibri"/>
          <w:sz w:val="22"/>
          <w:szCs w:val="22"/>
        </w:rPr>
        <w:t xml:space="preserve">2 Gesture recognized to move the car forward </w:t>
      </w:r>
    </w:p>
    <w:p w14:paraId="0B44C025" w14:textId="77777777" w:rsidR="00A205F1" w:rsidRPr="00A205F1" w:rsidRDefault="00A205F1" w:rsidP="00A205F1">
      <w:pPr>
        <w:spacing w:before="4" w:after="0"/>
        <w:ind w:left="360" w:right="360"/>
        <w:rPr>
          <w:rFonts w:ascii="Times New Roman" w:hAnsi="Times New Roman"/>
          <w:sz w:val="22"/>
          <w:szCs w:val="22"/>
        </w:rPr>
      </w:pPr>
    </w:p>
    <w:p w14:paraId="678C0103" w14:textId="77777777" w:rsidR="00A205F1" w:rsidRPr="00A205F1" w:rsidRDefault="00A205F1" w:rsidP="00A205F1">
      <w:pPr>
        <w:spacing w:before="234" w:after="0"/>
        <w:ind w:left="360" w:right="360"/>
        <w:jc w:val="both"/>
        <w:rPr>
          <w:rFonts w:ascii="Times New Roman" w:hAnsi="Times New Roman"/>
          <w:sz w:val="22"/>
          <w:szCs w:val="22"/>
        </w:rPr>
      </w:pPr>
      <w:r w:rsidRPr="00A205F1">
        <w:rPr>
          <w:rFonts w:ascii="Times New Roman" w:hAnsi="Times New Roman"/>
          <w:sz w:val="22"/>
          <w:szCs w:val="22"/>
        </w:rPr>
        <w:t>In fig 2.2 ,</w:t>
      </w:r>
      <w:r w:rsidRPr="00A205F1">
        <w:rPr>
          <w:rFonts w:ascii="Times New Roman" w:hAnsi="Times New Roman"/>
          <w:spacing w:val="1"/>
          <w:sz w:val="22"/>
          <w:szCs w:val="22"/>
        </w:rPr>
        <w:t xml:space="preserve"> </w:t>
      </w:r>
      <w:r w:rsidRPr="00A205F1">
        <w:rPr>
          <w:rFonts w:ascii="Times New Roman" w:hAnsi="Times New Roman"/>
          <w:sz w:val="22"/>
          <w:szCs w:val="22"/>
        </w:rPr>
        <w:t>Commence the game by extending your hand with open palms,</w:t>
      </w:r>
      <w:r w:rsidRPr="00A205F1">
        <w:rPr>
          <w:rFonts w:ascii="Times New Roman" w:hAnsi="Times New Roman"/>
          <w:spacing w:val="1"/>
          <w:sz w:val="22"/>
          <w:szCs w:val="22"/>
        </w:rPr>
        <w:t xml:space="preserve"> </w:t>
      </w:r>
      <w:r w:rsidRPr="00A205F1">
        <w:rPr>
          <w:rFonts w:ascii="Times New Roman" w:hAnsi="Times New Roman"/>
          <w:sz w:val="22"/>
          <w:szCs w:val="22"/>
        </w:rPr>
        <w:t>activating the car to move forward as all fingers are extended, pressing the gas</w:t>
      </w:r>
      <w:r w:rsidRPr="00A205F1">
        <w:rPr>
          <w:rFonts w:ascii="Times New Roman" w:hAnsi="Times New Roman"/>
          <w:spacing w:val="1"/>
          <w:sz w:val="22"/>
          <w:szCs w:val="22"/>
        </w:rPr>
        <w:t xml:space="preserve"> </w:t>
      </w:r>
      <w:r w:rsidRPr="00A205F1">
        <w:rPr>
          <w:rFonts w:ascii="Times New Roman" w:hAnsi="Times New Roman"/>
          <w:sz w:val="22"/>
          <w:szCs w:val="22"/>
        </w:rPr>
        <w:t>(right) key.</w:t>
      </w:r>
    </w:p>
    <w:p w14:paraId="010FCB6D" w14:textId="77777777" w:rsidR="00A205F1" w:rsidRPr="00A205F1" w:rsidRDefault="00A205F1" w:rsidP="00A205F1">
      <w:pPr>
        <w:spacing w:after="0"/>
        <w:ind w:left="360" w:right="360"/>
        <w:jc w:val="both"/>
        <w:rPr>
          <w:rFonts w:ascii="Times New Roman" w:hAnsi="Times New Roman"/>
          <w:sz w:val="22"/>
          <w:szCs w:val="22"/>
        </w:rPr>
      </w:pPr>
    </w:p>
    <w:p w14:paraId="55FBC753" w14:textId="77777777" w:rsidR="00A205F1" w:rsidRPr="00A205F1" w:rsidRDefault="00A205F1" w:rsidP="00A205F1">
      <w:pPr>
        <w:spacing w:after="0"/>
        <w:ind w:left="360" w:right="360"/>
        <w:rPr>
          <w:rFonts w:ascii="Times New Roman" w:hAnsi="Times New Roman"/>
          <w:sz w:val="22"/>
          <w:szCs w:val="22"/>
        </w:rPr>
      </w:pPr>
    </w:p>
    <w:p w14:paraId="371A93DF" w14:textId="77777777" w:rsidR="00A205F1" w:rsidRPr="00A205F1" w:rsidRDefault="00A205F1" w:rsidP="00A205F1">
      <w:pPr>
        <w:spacing w:after="0"/>
        <w:ind w:left="360" w:right="360"/>
        <w:rPr>
          <w:rFonts w:ascii="Times New Roman" w:hAnsi="Times New Roman"/>
          <w:sz w:val="22"/>
          <w:szCs w:val="22"/>
        </w:rPr>
      </w:pPr>
    </w:p>
    <w:p w14:paraId="11A7935A" w14:textId="77777777" w:rsidR="00A205F1" w:rsidRPr="00A205F1" w:rsidRDefault="00A205F1" w:rsidP="00A205F1">
      <w:pPr>
        <w:spacing w:after="0"/>
        <w:ind w:left="360" w:right="360"/>
        <w:rPr>
          <w:rFonts w:ascii="Times New Roman" w:hAnsi="Times New Roman"/>
          <w:sz w:val="22"/>
          <w:szCs w:val="22"/>
        </w:rPr>
      </w:pPr>
    </w:p>
    <w:p w14:paraId="64CCA628" w14:textId="77777777" w:rsidR="00A205F1" w:rsidRPr="00A205F1" w:rsidRDefault="00A205F1" w:rsidP="00A205F1">
      <w:pPr>
        <w:spacing w:after="0"/>
        <w:ind w:left="360" w:right="360"/>
        <w:rPr>
          <w:rFonts w:ascii="Times New Roman" w:hAnsi="Times New Roman"/>
          <w:sz w:val="22"/>
          <w:szCs w:val="22"/>
        </w:rPr>
      </w:pPr>
    </w:p>
    <w:p w14:paraId="1A0F2ACB" w14:textId="77777777" w:rsidR="00A205F1" w:rsidRPr="00A205F1" w:rsidRDefault="00A205F1" w:rsidP="00A205F1">
      <w:pPr>
        <w:spacing w:after="0"/>
        <w:ind w:left="360" w:right="360"/>
        <w:rPr>
          <w:rFonts w:ascii="Times New Roman" w:hAnsi="Times New Roman"/>
          <w:sz w:val="22"/>
          <w:szCs w:val="22"/>
        </w:rPr>
      </w:pPr>
    </w:p>
    <w:p w14:paraId="52E9748D" w14:textId="77777777" w:rsidR="00A205F1" w:rsidRPr="00A205F1" w:rsidRDefault="00A205F1" w:rsidP="00A205F1">
      <w:pPr>
        <w:spacing w:before="5" w:after="0"/>
        <w:ind w:left="360" w:right="360"/>
        <w:rPr>
          <w:rFonts w:ascii="Times New Roman" w:hAnsi="Times New Roman"/>
          <w:sz w:val="22"/>
          <w:szCs w:val="22"/>
        </w:rPr>
      </w:pPr>
    </w:p>
    <w:p w14:paraId="61293803" w14:textId="77777777" w:rsidR="00A205F1" w:rsidRPr="00A205F1" w:rsidRDefault="005B7E7C" w:rsidP="00A205F1">
      <w:pPr>
        <w:spacing w:after="0"/>
        <w:ind w:left="360" w:right="360"/>
        <w:rPr>
          <w:rFonts w:ascii="Times New Roman" w:hAnsi="Times New Roman"/>
          <w:sz w:val="22"/>
          <w:szCs w:val="22"/>
        </w:rPr>
      </w:pPr>
      <w:r w:rsidRPr="00A205F1">
        <w:rPr>
          <w:noProof/>
          <w:sz w:val="22"/>
          <w:szCs w:val="22"/>
        </w:rPr>
      </w:r>
      <w:r w:rsidR="005B7E7C" w:rsidRPr="00A205F1">
        <w:rPr>
          <w:noProof/>
          <w:sz w:val="22"/>
          <w:szCs w:val="22"/>
        </w:rPr>
        <w:object w:dxaOrig="8646" w:dyaOrig="2411" w14:anchorId="0B2C3DCC">
          <v:rect id="rectole0000000002" o:spid="_x0000_i1027" style="width:397.8pt;height:120pt" o:ole="" o:preferrelative="t" stroked="f">
            <v:imagedata r:id="rId23" o:title=""/>
          </v:rect>
          <o:OLEObject Type="Embed" ProgID="StaticMetafile" ShapeID="rectole0000000002" DrawAspect="Content" ObjectID="_1778402402" r:id="rId24"/>
        </w:object>
      </w:r>
    </w:p>
    <w:p w14:paraId="0556AF6C" w14:textId="77777777" w:rsidR="00A205F1" w:rsidRPr="00A205F1" w:rsidRDefault="00A205F1" w:rsidP="00A205F1">
      <w:pPr>
        <w:spacing w:before="76" w:after="0"/>
        <w:ind w:left="2160" w:right="360"/>
        <w:rPr>
          <w:rFonts w:ascii="Calibri" w:eastAsia="Calibri" w:hAnsi="Calibri" w:cs="Calibri"/>
          <w:b/>
          <w:sz w:val="22"/>
          <w:szCs w:val="22"/>
        </w:rPr>
      </w:pPr>
      <w:r w:rsidRPr="00A205F1">
        <w:rPr>
          <w:rFonts w:ascii="Calibri" w:eastAsia="Calibri" w:hAnsi="Calibri" w:cs="Calibri"/>
          <w:b/>
          <w:sz w:val="22"/>
          <w:szCs w:val="22"/>
        </w:rPr>
        <w:t xml:space="preserve">Fig.2.3 </w:t>
      </w:r>
      <w:r w:rsidRPr="002074BD">
        <w:rPr>
          <w:rFonts w:ascii="Calibri" w:eastAsia="Calibri" w:hAnsi="Calibri" w:cs="Calibri"/>
          <w:sz w:val="22"/>
          <w:szCs w:val="22"/>
        </w:rPr>
        <w:t>Gesture recognized to stop the car</w:t>
      </w:r>
      <w:r w:rsidRPr="00A205F1">
        <w:rPr>
          <w:rFonts w:ascii="Calibri" w:eastAsia="Calibri" w:hAnsi="Calibri" w:cs="Calibri"/>
          <w:b/>
          <w:sz w:val="22"/>
          <w:szCs w:val="22"/>
        </w:rPr>
        <w:t xml:space="preserve"> </w:t>
      </w:r>
    </w:p>
    <w:p w14:paraId="69947E06" w14:textId="77777777" w:rsidR="00A205F1" w:rsidRPr="00A205F1" w:rsidRDefault="00A205F1" w:rsidP="00A205F1">
      <w:pPr>
        <w:spacing w:before="7" w:after="0"/>
        <w:ind w:left="360" w:right="360"/>
        <w:rPr>
          <w:rFonts w:ascii="Times New Roman" w:hAnsi="Times New Roman"/>
          <w:sz w:val="22"/>
          <w:szCs w:val="22"/>
        </w:rPr>
      </w:pPr>
    </w:p>
    <w:p w14:paraId="00B3AA70" w14:textId="77777777" w:rsidR="00A205F1" w:rsidRPr="00A205F1" w:rsidRDefault="00A205F1" w:rsidP="00A205F1">
      <w:pPr>
        <w:spacing w:after="0"/>
        <w:ind w:left="360" w:right="360"/>
        <w:rPr>
          <w:rFonts w:ascii="Times New Roman" w:hAnsi="Times New Roman"/>
          <w:sz w:val="22"/>
          <w:szCs w:val="22"/>
        </w:rPr>
      </w:pPr>
    </w:p>
    <w:p w14:paraId="079E40A4" w14:textId="77777777" w:rsidR="00A205F1" w:rsidRPr="00A205F1" w:rsidRDefault="00A205F1" w:rsidP="00A205F1">
      <w:pPr>
        <w:spacing w:before="198" w:after="0" w:line="256" w:lineRule="auto"/>
        <w:ind w:left="360" w:right="360"/>
        <w:jc w:val="both"/>
        <w:rPr>
          <w:rFonts w:ascii="Times New Roman" w:hAnsi="Times New Roman"/>
          <w:sz w:val="22"/>
          <w:szCs w:val="22"/>
        </w:rPr>
      </w:pPr>
      <w:r w:rsidRPr="00A205F1">
        <w:rPr>
          <w:rFonts w:ascii="Times New Roman" w:hAnsi="Times New Roman"/>
          <w:sz w:val="22"/>
          <w:szCs w:val="22"/>
        </w:rPr>
        <w:t xml:space="preserve">In fig 2.3 </w:t>
      </w:r>
      <w:r w:rsidRPr="00A205F1">
        <w:rPr>
          <w:rFonts w:ascii="Calibri" w:eastAsia="Calibri" w:hAnsi="Calibri" w:cs="Calibri"/>
          <w:sz w:val="22"/>
          <w:szCs w:val="22"/>
        </w:rPr>
        <w:t xml:space="preserve">, </w:t>
      </w:r>
      <w:r w:rsidRPr="00A205F1">
        <w:rPr>
          <w:rFonts w:ascii="Times New Roman" w:hAnsi="Times New Roman"/>
          <w:sz w:val="22"/>
          <w:szCs w:val="22"/>
        </w:rPr>
        <w:t>Cease the movement of the car in the hill climbing game by closing</w:t>
      </w:r>
      <w:r w:rsidRPr="00A205F1">
        <w:rPr>
          <w:rFonts w:ascii="Times New Roman" w:hAnsi="Times New Roman"/>
          <w:spacing w:val="1"/>
          <w:sz w:val="22"/>
          <w:szCs w:val="22"/>
        </w:rPr>
        <w:t xml:space="preserve"> </w:t>
      </w:r>
      <w:r w:rsidRPr="00A205F1">
        <w:rPr>
          <w:rFonts w:ascii="Times New Roman" w:hAnsi="Times New Roman"/>
          <w:sz w:val="22"/>
          <w:szCs w:val="22"/>
        </w:rPr>
        <w:t>your hand, causing all fingers to close and consequently pressing the left key,</w:t>
      </w:r>
      <w:r w:rsidRPr="00A205F1">
        <w:rPr>
          <w:rFonts w:ascii="Times New Roman" w:hAnsi="Times New Roman"/>
          <w:spacing w:val="1"/>
          <w:sz w:val="22"/>
          <w:szCs w:val="22"/>
        </w:rPr>
        <w:t xml:space="preserve"> </w:t>
      </w:r>
      <w:r w:rsidRPr="00A205F1">
        <w:rPr>
          <w:rFonts w:ascii="Times New Roman" w:hAnsi="Times New Roman"/>
          <w:sz w:val="22"/>
          <w:szCs w:val="22"/>
        </w:rPr>
        <w:t>which</w:t>
      </w:r>
      <w:r w:rsidRPr="00A205F1">
        <w:rPr>
          <w:rFonts w:ascii="Times New Roman" w:hAnsi="Times New Roman"/>
          <w:spacing w:val="-1"/>
          <w:sz w:val="22"/>
          <w:szCs w:val="22"/>
        </w:rPr>
        <w:t xml:space="preserve"> </w:t>
      </w:r>
      <w:r w:rsidRPr="00A205F1">
        <w:rPr>
          <w:rFonts w:ascii="Times New Roman" w:hAnsi="Times New Roman"/>
          <w:sz w:val="22"/>
          <w:szCs w:val="22"/>
        </w:rPr>
        <w:t>applies the brake</w:t>
      </w:r>
      <w:r w:rsidRPr="00A205F1">
        <w:rPr>
          <w:rFonts w:ascii="Times New Roman" w:hAnsi="Times New Roman"/>
          <w:spacing w:val="1"/>
          <w:sz w:val="22"/>
          <w:szCs w:val="22"/>
        </w:rPr>
        <w:t xml:space="preserve"> </w:t>
      </w:r>
      <w:r w:rsidRPr="00A205F1">
        <w:rPr>
          <w:rFonts w:ascii="Times New Roman" w:hAnsi="Times New Roman"/>
          <w:sz w:val="22"/>
          <w:szCs w:val="22"/>
        </w:rPr>
        <w:t>and halts</w:t>
      </w:r>
      <w:r w:rsidRPr="00A205F1">
        <w:rPr>
          <w:rFonts w:ascii="Times New Roman" w:hAnsi="Times New Roman"/>
          <w:spacing w:val="-6"/>
          <w:sz w:val="22"/>
          <w:szCs w:val="22"/>
        </w:rPr>
        <w:t xml:space="preserve"> </w:t>
      </w:r>
      <w:r w:rsidRPr="00A205F1">
        <w:rPr>
          <w:rFonts w:ascii="Times New Roman" w:hAnsi="Times New Roman"/>
          <w:sz w:val="22"/>
          <w:szCs w:val="22"/>
        </w:rPr>
        <w:t>the car.</w:t>
      </w:r>
    </w:p>
    <w:p w14:paraId="5D227EA9" w14:textId="77777777" w:rsidR="00A205F1" w:rsidRPr="00A205F1" w:rsidRDefault="00A205F1" w:rsidP="00A205F1">
      <w:pPr>
        <w:spacing w:after="0"/>
        <w:ind w:left="360" w:right="360"/>
        <w:rPr>
          <w:rFonts w:ascii="Times New Roman" w:hAnsi="Times New Roman"/>
          <w:sz w:val="22"/>
          <w:szCs w:val="22"/>
        </w:rPr>
      </w:pPr>
    </w:p>
    <w:p w14:paraId="0F620FBF" w14:textId="77777777" w:rsidR="00A205F1" w:rsidRPr="00A205F1" w:rsidRDefault="00A205F1" w:rsidP="00A205F1">
      <w:pPr>
        <w:spacing w:after="0"/>
        <w:ind w:left="360" w:right="360"/>
        <w:rPr>
          <w:rFonts w:ascii="Times New Roman" w:hAnsi="Times New Roman"/>
          <w:sz w:val="22"/>
          <w:szCs w:val="22"/>
        </w:rPr>
      </w:pPr>
    </w:p>
    <w:p w14:paraId="47BAC672" w14:textId="4AEE77FA" w:rsidR="00A205F1" w:rsidRPr="00055309" w:rsidRDefault="00055309" w:rsidP="00055309">
      <w:pPr>
        <w:spacing w:before="74" w:after="0"/>
        <w:ind w:left="360" w:right="360"/>
        <w:rPr>
          <w:sz w:val="22"/>
          <w:szCs w:val="22"/>
        </w:rPr>
      </w:pPr>
      <w:r>
        <w:rPr>
          <w:rFonts w:ascii="Calibri" w:eastAsia="Calibri" w:hAnsi="Calibri" w:cs="Calibri"/>
          <w:b/>
          <w:noProof/>
          <w:sz w:val="22"/>
          <w:szCs w:val="22"/>
          <w:lang w:val="en-US"/>
        </w:rPr>
        <w:drawing>
          <wp:anchor distT="0" distB="0" distL="114300" distR="114300" simplePos="0" relativeHeight="251659264" behindDoc="1" locked="0" layoutInCell="1" allowOverlap="1" wp14:anchorId="51615D86" wp14:editId="1D9985F0">
            <wp:simplePos x="0" y="0"/>
            <wp:positionH relativeFrom="page">
              <wp:posOffset>3457575</wp:posOffset>
            </wp:positionH>
            <wp:positionV relativeFrom="paragraph">
              <wp:posOffset>0</wp:posOffset>
            </wp:positionV>
            <wp:extent cx="3105150" cy="1562100"/>
            <wp:effectExtent l="0" t="0" r="0" b="0"/>
            <wp:wrapTight wrapText="bothSides">
              <wp:wrapPolygon edited="0">
                <wp:start x="0" y="0"/>
                <wp:lineTo x="0" y="21337"/>
                <wp:lineTo x="21467" y="21337"/>
                <wp:lineTo x="2146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40516_123358_c94b9ca4c6488f0e3e176fa250424ec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5150" cy="1562100"/>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658240" behindDoc="1" locked="0" layoutInCell="1" allowOverlap="1" wp14:anchorId="22D07F3F" wp14:editId="3A0309D3">
            <wp:simplePos x="0" y="0"/>
            <wp:positionH relativeFrom="column">
              <wp:posOffset>228600</wp:posOffset>
            </wp:positionH>
            <wp:positionV relativeFrom="paragraph">
              <wp:posOffset>0</wp:posOffset>
            </wp:positionV>
            <wp:extent cx="2171700" cy="1552575"/>
            <wp:effectExtent l="0" t="0" r="0" b="9525"/>
            <wp:wrapTight wrapText="bothSides">
              <wp:wrapPolygon edited="0">
                <wp:start x="0" y="0"/>
                <wp:lineTo x="0" y="21467"/>
                <wp:lineTo x="21411" y="21467"/>
                <wp:lineTo x="214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40516_12345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1700" cy="1552575"/>
                    </a:xfrm>
                    <a:prstGeom prst="rect">
                      <a:avLst/>
                    </a:prstGeom>
                  </pic:spPr>
                </pic:pic>
              </a:graphicData>
            </a:graphic>
          </wp:anchor>
        </w:drawing>
      </w:r>
      <w:r>
        <w:rPr>
          <w:sz w:val="22"/>
          <w:szCs w:val="22"/>
        </w:rPr>
        <w:t xml:space="preserve">                                      </w:t>
      </w:r>
      <w:r w:rsidR="00A205F1" w:rsidRPr="00A205F1">
        <w:rPr>
          <w:rFonts w:ascii="Calibri" w:eastAsia="Calibri" w:hAnsi="Calibri" w:cs="Calibri"/>
          <w:b/>
          <w:sz w:val="22"/>
          <w:szCs w:val="22"/>
        </w:rPr>
        <w:t>Fig</w:t>
      </w:r>
      <w:r w:rsidR="00A205F1" w:rsidRPr="00A205F1">
        <w:rPr>
          <w:rFonts w:ascii="Calibri" w:eastAsia="Calibri" w:hAnsi="Calibri" w:cs="Calibri"/>
          <w:b/>
          <w:spacing w:val="-1"/>
          <w:sz w:val="22"/>
          <w:szCs w:val="22"/>
        </w:rPr>
        <w:t xml:space="preserve"> </w:t>
      </w:r>
      <w:r w:rsidR="00A205F1" w:rsidRPr="00A205F1">
        <w:rPr>
          <w:rFonts w:ascii="Calibri" w:eastAsia="Calibri" w:hAnsi="Calibri" w:cs="Calibri"/>
          <w:b/>
          <w:sz w:val="22"/>
          <w:szCs w:val="22"/>
        </w:rPr>
        <w:t xml:space="preserve">2.4 </w:t>
      </w:r>
      <w:r>
        <w:rPr>
          <w:rFonts w:ascii="Calibri" w:eastAsia="Calibri" w:hAnsi="Calibri" w:cs="Calibri"/>
          <w:sz w:val="22"/>
          <w:szCs w:val="22"/>
        </w:rPr>
        <w:t>To pause the game</w:t>
      </w:r>
    </w:p>
    <w:p w14:paraId="3C55026C" w14:textId="4C046DAC" w:rsidR="00A205F1" w:rsidRDefault="00055309" w:rsidP="00055309">
      <w:pPr>
        <w:spacing w:before="207" w:after="0" w:line="256" w:lineRule="auto"/>
        <w:ind w:right="360"/>
        <w:jc w:val="both"/>
        <w:rPr>
          <w:rFonts w:ascii="Calibri" w:eastAsia="Calibri" w:hAnsi="Calibri" w:cs="Calibri"/>
          <w:sz w:val="22"/>
          <w:szCs w:val="22"/>
        </w:rPr>
      </w:pPr>
      <w:r>
        <w:rPr>
          <w:rFonts w:ascii="Times New Roman" w:hAnsi="Times New Roman"/>
          <w:sz w:val="22"/>
          <w:szCs w:val="22"/>
        </w:rPr>
        <w:t xml:space="preserve">       </w:t>
      </w:r>
      <w:r w:rsidR="00A205F1" w:rsidRPr="00A205F1">
        <w:rPr>
          <w:rFonts w:ascii="Calibri" w:eastAsia="Calibri" w:hAnsi="Calibri" w:cs="Calibri"/>
          <w:sz w:val="22"/>
          <w:szCs w:val="22"/>
        </w:rPr>
        <w:t xml:space="preserve">In the above figure 2.4, </w:t>
      </w:r>
      <w:r>
        <w:rPr>
          <w:rFonts w:ascii="Calibri" w:eastAsia="Calibri" w:hAnsi="Calibri" w:cs="Calibri"/>
          <w:sz w:val="22"/>
          <w:szCs w:val="22"/>
        </w:rPr>
        <w:t>game is been paused using the hand gesture.</w:t>
      </w:r>
    </w:p>
    <w:p w14:paraId="610AFEB6" w14:textId="57A4F551" w:rsidR="00055309" w:rsidRDefault="00055309" w:rsidP="00055309">
      <w:pPr>
        <w:spacing w:before="207" w:after="0" w:line="256" w:lineRule="auto"/>
        <w:ind w:right="360"/>
        <w:jc w:val="both"/>
        <w:rPr>
          <w:rFonts w:ascii="Calibri" w:eastAsia="Calibri" w:hAnsi="Calibri" w:cs="Calibri"/>
          <w:sz w:val="22"/>
          <w:szCs w:val="22"/>
        </w:rPr>
      </w:pPr>
      <w:r>
        <w:rPr>
          <w:rFonts w:ascii="Calibri" w:eastAsia="Calibri" w:hAnsi="Calibri" w:cs="Calibri"/>
          <w:noProof/>
          <w:sz w:val="22"/>
          <w:szCs w:val="22"/>
          <w:lang w:val="en-US"/>
        </w:rPr>
        <w:drawing>
          <wp:anchor distT="0" distB="0" distL="114300" distR="114300" simplePos="0" relativeHeight="251660288" behindDoc="1" locked="0" layoutInCell="1" allowOverlap="1" wp14:anchorId="6B924103" wp14:editId="638E7A9B">
            <wp:simplePos x="0" y="0"/>
            <wp:positionH relativeFrom="column">
              <wp:posOffset>2314575</wp:posOffset>
            </wp:positionH>
            <wp:positionV relativeFrom="paragraph">
              <wp:posOffset>608330</wp:posOffset>
            </wp:positionV>
            <wp:extent cx="3200400" cy="1504950"/>
            <wp:effectExtent l="0" t="0" r="0" b="0"/>
            <wp:wrapTight wrapText="bothSides">
              <wp:wrapPolygon edited="0">
                <wp:start x="0" y="0"/>
                <wp:lineTo x="0" y="21327"/>
                <wp:lineTo x="21471" y="21327"/>
                <wp:lineTo x="2147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40516_123405_c94b9ca4c6488f0e3e176fa250424ec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504950"/>
                    </a:xfrm>
                    <a:prstGeom prst="rect">
                      <a:avLst/>
                    </a:prstGeom>
                  </pic:spPr>
                </pic:pic>
              </a:graphicData>
            </a:graphic>
            <wp14:sizeRelH relativeFrom="margin">
              <wp14:pctWidth>0</wp14:pctWidth>
            </wp14:sizeRelH>
          </wp:anchor>
        </w:drawing>
      </w:r>
    </w:p>
    <w:p w14:paraId="402B56B1" w14:textId="26548BE3" w:rsidR="00055309" w:rsidRDefault="00055309" w:rsidP="00055309">
      <w:pPr>
        <w:spacing w:before="207" w:after="0" w:line="256" w:lineRule="auto"/>
        <w:ind w:right="360"/>
        <w:jc w:val="both"/>
        <w:rPr>
          <w:rFonts w:ascii="Calibri" w:eastAsia="Calibri" w:hAnsi="Calibri" w:cs="Calibri"/>
          <w:sz w:val="22"/>
          <w:szCs w:val="22"/>
        </w:rPr>
      </w:pPr>
      <w:r>
        <w:rPr>
          <w:rFonts w:ascii="Calibri" w:eastAsia="Calibri" w:hAnsi="Calibri" w:cs="Calibri"/>
          <w:noProof/>
          <w:sz w:val="22"/>
          <w:szCs w:val="22"/>
          <w:lang w:val="en-US"/>
        </w:rPr>
        <w:drawing>
          <wp:anchor distT="0" distB="0" distL="114300" distR="114300" simplePos="0" relativeHeight="251661312" behindDoc="1" locked="0" layoutInCell="1" allowOverlap="1" wp14:anchorId="16394FF8" wp14:editId="7AF3A884">
            <wp:simplePos x="0" y="0"/>
            <wp:positionH relativeFrom="column">
              <wp:posOffset>190500</wp:posOffset>
            </wp:positionH>
            <wp:positionV relativeFrom="paragraph">
              <wp:posOffset>295275</wp:posOffset>
            </wp:positionV>
            <wp:extent cx="2133600" cy="1495425"/>
            <wp:effectExtent l="0" t="0" r="0" b="9525"/>
            <wp:wrapTight wrapText="bothSides">
              <wp:wrapPolygon edited="0">
                <wp:start x="0" y="0"/>
                <wp:lineTo x="0" y="21462"/>
                <wp:lineTo x="21407" y="21462"/>
                <wp:lineTo x="2140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40516_123507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33600" cy="1495425"/>
                    </a:xfrm>
                    <a:prstGeom prst="rect">
                      <a:avLst/>
                    </a:prstGeom>
                  </pic:spPr>
                </pic:pic>
              </a:graphicData>
            </a:graphic>
            <wp14:sizeRelV relativeFrom="margin">
              <wp14:pctHeight>0</wp14:pctHeight>
            </wp14:sizeRelV>
          </wp:anchor>
        </w:drawing>
      </w:r>
      <w:r>
        <w:rPr>
          <w:rFonts w:ascii="Calibri" w:eastAsia="Calibri" w:hAnsi="Calibri" w:cs="Calibri"/>
          <w:sz w:val="22"/>
          <w:szCs w:val="22"/>
        </w:rPr>
        <w:t xml:space="preserve">                                                     </w:t>
      </w:r>
      <w:r w:rsidRPr="00055309">
        <w:rPr>
          <w:rFonts w:ascii="Calibri" w:eastAsia="Calibri" w:hAnsi="Calibri" w:cs="Calibri"/>
          <w:b/>
          <w:sz w:val="22"/>
          <w:szCs w:val="22"/>
        </w:rPr>
        <w:t>Fig 2.5</w:t>
      </w:r>
      <w:r>
        <w:rPr>
          <w:rFonts w:ascii="Calibri" w:eastAsia="Calibri" w:hAnsi="Calibri" w:cs="Calibri"/>
          <w:sz w:val="22"/>
          <w:szCs w:val="22"/>
        </w:rPr>
        <w:t xml:space="preserve"> To exit the game</w:t>
      </w:r>
    </w:p>
    <w:p w14:paraId="148747E1" w14:textId="2313F36B" w:rsidR="00055309" w:rsidRPr="00A205F1" w:rsidRDefault="00055309" w:rsidP="00055309">
      <w:pPr>
        <w:spacing w:before="207" w:after="0" w:line="256" w:lineRule="auto"/>
        <w:ind w:right="360"/>
        <w:jc w:val="both"/>
        <w:rPr>
          <w:rFonts w:ascii="Calibri" w:eastAsia="Calibri" w:hAnsi="Calibri" w:cs="Calibri"/>
          <w:sz w:val="22"/>
          <w:szCs w:val="22"/>
        </w:rPr>
      </w:pPr>
      <w:r>
        <w:rPr>
          <w:rFonts w:ascii="Calibri" w:eastAsia="Calibri" w:hAnsi="Calibri" w:cs="Calibri"/>
          <w:sz w:val="22"/>
          <w:szCs w:val="22"/>
        </w:rPr>
        <w:t xml:space="preserve">        In the above fig 2.5, game can be exited using the hand gesture.</w:t>
      </w:r>
    </w:p>
    <w:p w14:paraId="244ACA7E" w14:textId="4E35D5FC" w:rsidR="00A205F1" w:rsidRDefault="00A205F1" w:rsidP="00A205F1">
      <w:pPr>
        <w:spacing w:before="207" w:after="0" w:line="256" w:lineRule="auto"/>
        <w:ind w:left="360" w:right="360"/>
        <w:jc w:val="both"/>
        <w:rPr>
          <w:rFonts w:ascii="Calibri" w:eastAsia="Calibri" w:hAnsi="Calibri" w:cs="Calibri"/>
          <w:sz w:val="22"/>
          <w:szCs w:val="22"/>
        </w:rPr>
      </w:pPr>
    </w:p>
    <w:p w14:paraId="644714C5" w14:textId="77777777" w:rsidR="002074BD" w:rsidRDefault="002074BD" w:rsidP="00A205F1">
      <w:pPr>
        <w:spacing w:before="207" w:after="0" w:line="256" w:lineRule="auto"/>
        <w:ind w:left="360" w:right="360"/>
        <w:jc w:val="both"/>
        <w:rPr>
          <w:rFonts w:ascii="Calibri" w:eastAsia="Calibri" w:hAnsi="Calibri" w:cs="Calibri"/>
          <w:sz w:val="22"/>
          <w:szCs w:val="22"/>
        </w:rPr>
      </w:pPr>
    </w:p>
    <w:p w14:paraId="15F4B0F8" w14:textId="77777777" w:rsidR="002074BD" w:rsidRPr="002074BD" w:rsidRDefault="002074BD" w:rsidP="002074BD">
      <w:pPr>
        <w:tabs>
          <w:tab w:val="left" w:pos="1500"/>
          <w:tab w:val="left" w:pos="1501"/>
        </w:tabs>
        <w:spacing w:before="89" w:after="0"/>
        <w:ind w:right="360"/>
        <w:rPr>
          <w:rFonts w:ascii="Times New Roman" w:hAnsi="Times New Roman"/>
          <w:b/>
          <w:sz w:val="22"/>
          <w:szCs w:val="22"/>
        </w:rPr>
      </w:pPr>
      <w:r>
        <w:rPr>
          <w:rFonts w:ascii="Times New Roman" w:hAnsi="Times New Roman"/>
          <w:b/>
          <w:sz w:val="22"/>
          <w:szCs w:val="22"/>
        </w:rPr>
        <w:t xml:space="preserve">       5    </w:t>
      </w:r>
      <w:r w:rsidRPr="002074BD">
        <w:rPr>
          <w:rFonts w:ascii="Times New Roman" w:hAnsi="Times New Roman"/>
          <w:b/>
          <w:sz w:val="22"/>
          <w:szCs w:val="22"/>
        </w:rPr>
        <w:t>Conclusion</w:t>
      </w:r>
    </w:p>
    <w:p w14:paraId="6735E70B" w14:textId="77777777" w:rsidR="002074BD" w:rsidRPr="002074BD" w:rsidRDefault="002074BD" w:rsidP="002074BD">
      <w:pPr>
        <w:spacing w:before="191" w:after="0"/>
        <w:ind w:left="360" w:right="360"/>
        <w:jc w:val="both"/>
        <w:rPr>
          <w:rFonts w:ascii="Times New Roman" w:hAnsi="Times New Roman"/>
          <w:sz w:val="22"/>
          <w:szCs w:val="22"/>
        </w:rPr>
      </w:pPr>
      <w:r w:rsidRPr="002074BD">
        <w:rPr>
          <w:rFonts w:ascii="Times New Roman" w:hAnsi="Times New Roman"/>
          <w:sz w:val="22"/>
          <w:szCs w:val="22"/>
        </w:rPr>
        <w:t>The</w:t>
      </w:r>
      <w:r w:rsidRPr="002074BD">
        <w:rPr>
          <w:rFonts w:ascii="Times New Roman" w:hAnsi="Times New Roman"/>
          <w:spacing w:val="1"/>
          <w:sz w:val="22"/>
          <w:szCs w:val="22"/>
        </w:rPr>
        <w:t xml:space="preserve"> </w:t>
      </w:r>
      <w:r w:rsidRPr="002074BD">
        <w:rPr>
          <w:rFonts w:ascii="Times New Roman" w:hAnsi="Times New Roman"/>
          <w:sz w:val="22"/>
          <w:szCs w:val="22"/>
        </w:rPr>
        <w:t>project</w:t>
      </w:r>
      <w:r w:rsidRPr="002074BD">
        <w:rPr>
          <w:rFonts w:ascii="Times New Roman" w:hAnsi="Times New Roman"/>
          <w:spacing w:val="1"/>
          <w:sz w:val="22"/>
          <w:szCs w:val="22"/>
        </w:rPr>
        <w:t xml:space="preserve"> </w:t>
      </w:r>
      <w:r w:rsidRPr="002074BD">
        <w:rPr>
          <w:rFonts w:ascii="Times New Roman" w:hAnsi="Times New Roman"/>
          <w:sz w:val="22"/>
          <w:szCs w:val="22"/>
        </w:rPr>
        <w:t>outlined</w:t>
      </w:r>
      <w:r w:rsidRPr="002074BD">
        <w:rPr>
          <w:rFonts w:ascii="Times New Roman" w:hAnsi="Times New Roman"/>
          <w:spacing w:val="1"/>
          <w:sz w:val="22"/>
          <w:szCs w:val="22"/>
        </w:rPr>
        <w:t xml:space="preserve"> </w:t>
      </w:r>
      <w:r w:rsidRPr="002074BD">
        <w:rPr>
          <w:rFonts w:ascii="Times New Roman" w:hAnsi="Times New Roman"/>
          <w:sz w:val="22"/>
          <w:szCs w:val="22"/>
        </w:rPr>
        <w:t>above</w:t>
      </w:r>
      <w:r w:rsidRPr="002074BD">
        <w:rPr>
          <w:rFonts w:ascii="Times New Roman" w:hAnsi="Times New Roman"/>
          <w:spacing w:val="1"/>
          <w:sz w:val="22"/>
          <w:szCs w:val="22"/>
        </w:rPr>
        <w:t xml:space="preserve"> </w:t>
      </w:r>
      <w:r w:rsidRPr="002074BD">
        <w:rPr>
          <w:rFonts w:ascii="Times New Roman" w:hAnsi="Times New Roman"/>
          <w:sz w:val="22"/>
          <w:szCs w:val="22"/>
        </w:rPr>
        <w:t>heralds</w:t>
      </w:r>
      <w:r w:rsidRPr="002074BD">
        <w:rPr>
          <w:rFonts w:ascii="Times New Roman" w:hAnsi="Times New Roman"/>
          <w:spacing w:val="1"/>
          <w:sz w:val="22"/>
          <w:szCs w:val="22"/>
        </w:rPr>
        <w:t xml:space="preserve"> </w:t>
      </w:r>
      <w:r w:rsidRPr="002074BD">
        <w:rPr>
          <w:rFonts w:ascii="Times New Roman" w:hAnsi="Times New Roman"/>
          <w:sz w:val="22"/>
          <w:szCs w:val="22"/>
        </w:rPr>
        <w:t>a</w:t>
      </w:r>
      <w:r w:rsidRPr="002074BD">
        <w:rPr>
          <w:rFonts w:ascii="Times New Roman" w:hAnsi="Times New Roman"/>
          <w:spacing w:val="1"/>
          <w:sz w:val="22"/>
          <w:szCs w:val="22"/>
        </w:rPr>
        <w:t xml:space="preserve"> </w:t>
      </w:r>
      <w:r w:rsidRPr="002074BD">
        <w:rPr>
          <w:rFonts w:ascii="Times New Roman" w:hAnsi="Times New Roman"/>
          <w:sz w:val="22"/>
          <w:szCs w:val="22"/>
        </w:rPr>
        <w:t>groundbreaking</w:t>
      </w:r>
      <w:r w:rsidRPr="002074BD">
        <w:rPr>
          <w:rFonts w:ascii="Times New Roman" w:hAnsi="Times New Roman"/>
          <w:spacing w:val="1"/>
          <w:sz w:val="22"/>
          <w:szCs w:val="22"/>
        </w:rPr>
        <w:t xml:space="preserve"> </w:t>
      </w:r>
      <w:r w:rsidRPr="002074BD">
        <w:rPr>
          <w:rFonts w:ascii="Times New Roman" w:hAnsi="Times New Roman"/>
          <w:sz w:val="22"/>
          <w:szCs w:val="22"/>
        </w:rPr>
        <w:t>approach</w:t>
      </w:r>
      <w:r w:rsidRPr="002074BD">
        <w:rPr>
          <w:rFonts w:ascii="Times New Roman" w:hAnsi="Times New Roman"/>
          <w:spacing w:val="1"/>
          <w:sz w:val="22"/>
          <w:szCs w:val="22"/>
        </w:rPr>
        <w:t xml:space="preserve"> </w:t>
      </w:r>
      <w:r w:rsidRPr="002074BD">
        <w:rPr>
          <w:rFonts w:ascii="Times New Roman" w:hAnsi="Times New Roman"/>
          <w:sz w:val="22"/>
          <w:szCs w:val="22"/>
        </w:rPr>
        <w:t>to</w:t>
      </w:r>
      <w:r w:rsidRPr="002074BD">
        <w:rPr>
          <w:rFonts w:ascii="Times New Roman" w:hAnsi="Times New Roman"/>
          <w:spacing w:val="-77"/>
          <w:sz w:val="22"/>
          <w:szCs w:val="22"/>
        </w:rPr>
        <w:t xml:space="preserve"> </w:t>
      </w:r>
      <w:r w:rsidRPr="002074BD">
        <w:rPr>
          <w:rFonts w:ascii="Times New Roman" w:hAnsi="Times New Roman"/>
          <w:sz w:val="22"/>
          <w:szCs w:val="22"/>
        </w:rPr>
        <w:t>human-computer</w:t>
      </w:r>
      <w:r w:rsidRPr="002074BD">
        <w:rPr>
          <w:rFonts w:ascii="Times New Roman" w:hAnsi="Times New Roman"/>
          <w:spacing w:val="-6"/>
          <w:sz w:val="22"/>
          <w:szCs w:val="22"/>
        </w:rPr>
        <w:t xml:space="preserve"> </w:t>
      </w:r>
      <w:r w:rsidRPr="002074BD">
        <w:rPr>
          <w:rFonts w:ascii="Times New Roman" w:hAnsi="Times New Roman"/>
          <w:sz w:val="22"/>
          <w:szCs w:val="22"/>
        </w:rPr>
        <w:t>interaction,</w:t>
      </w:r>
      <w:r w:rsidRPr="002074BD">
        <w:rPr>
          <w:rFonts w:ascii="Times New Roman" w:hAnsi="Times New Roman"/>
          <w:spacing w:val="-9"/>
          <w:sz w:val="22"/>
          <w:szCs w:val="22"/>
        </w:rPr>
        <w:t xml:space="preserve"> </w:t>
      </w:r>
      <w:r w:rsidRPr="002074BD">
        <w:rPr>
          <w:rFonts w:ascii="Times New Roman" w:hAnsi="Times New Roman"/>
          <w:sz w:val="22"/>
          <w:szCs w:val="22"/>
        </w:rPr>
        <w:t>showcasing</w:t>
      </w:r>
      <w:r w:rsidRPr="002074BD">
        <w:rPr>
          <w:rFonts w:ascii="Times New Roman" w:hAnsi="Times New Roman"/>
          <w:spacing w:val="-10"/>
          <w:sz w:val="22"/>
          <w:szCs w:val="22"/>
        </w:rPr>
        <w:t xml:space="preserve"> </w:t>
      </w:r>
      <w:r w:rsidRPr="002074BD">
        <w:rPr>
          <w:rFonts w:ascii="Times New Roman" w:hAnsi="Times New Roman"/>
          <w:sz w:val="22"/>
          <w:szCs w:val="22"/>
        </w:rPr>
        <w:t>the</w:t>
      </w:r>
      <w:r w:rsidRPr="002074BD">
        <w:rPr>
          <w:rFonts w:ascii="Times New Roman" w:hAnsi="Times New Roman"/>
          <w:spacing w:val="-11"/>
          <w:sz w:val="22"/>
          <w:szCs w:val="22"/>
        </w:rPr>
        <w:t xml:space="preserve"> </w:t>
      </w:r>
      <w:r w:rsidRPr="002074BD">
        <w:rPr>
          <w:rFonts w:ascii="Times New Roman" w:hAnsi="Times New Roman"/>
          <w:sz w:val="22"/>
          <w:szCs w:val="22"/>
        </w:rPr>
        <w:t>strength</w:t>
      </w:r>
      <w:r w:rsidRPr="002074BD">
        <w:rPr>
          <w:rFonts w:ascii="Times New Roman" w:hAnsi="Times New Roman"/>
          <w:spacing w:val="1"/>
          <w:sz w:val="22"/>
          <w:szCs w:val="22"/>
        </w:rPr>
        <w:t xml:space="preserve"> </w:t>
      </w:r>
      <w:r w:rsidRPr="002074BD">
        <w:rPr>
          <w:rFonts w:ascii="Times New Roman" w:hAnsi="Times New Roman"/>
          <w:sz w:val="22"/>
          <w:szCs w:val="22"/>
        </w:rPr>
        <w:t>of</w:t>
      </w:r>
      <w:r w:rsidRPr="002074BD">
        <w:rPr>
          <w:rFonts w:ascii="Times New Roman" w:hAnsi="Times New Roman"/>
          <w:spacing w:val="-10"/>
          <w:sz w:val="22"/>
          <w:szCs w:val="22"/>
        </w:rPr>
        <w:t xml:space="preserve"> </w:t>
      </w:r>
      <w:r w:rsidRPr="002074BD">
        <w:rPr>
          <w:rFonts w:ascii="Times New Roman" w:hAnsi="Times New Roman"/>
          <w:sz w:val="22"/>
          <w:szCs w:val="22"/>
        </w:rPr>
        <w:t>hand</w:t>
      </w:r>
      <w:r w:rsidRPr="002074BD">
        <w:rPr>
          <w:rFonts w:ascii="Times New Roman" w:hAnsi="Times New Roman"/>
          <w:spacing w:val="-9"/>
          <w:sz w:val="22"/>
          <w:szCs w:val="22"/>
        </w:rPr>
        <w:t xml:space="preserve"> </w:t>
      </w:r>
      <w:r w:rsidRPr="002074BD">
        <w:rPr>
          <w:rFonts w:ascii="Times New Roman" w:hAnsi="Times New Roman"/>
          <w:sz w:val="22"/>
          <w:szCs w:val="22"/>
        </w:rPr>
        <w:t>gestures</w:t>
      </w:r>
      <w:r w:rsidRPr="002074BD">
        <w:rPr>
          <w:rFonts w:ascii="Times New Roman" w:hAnsi="Times New Roman"/>
          <w:spacing w:val="-78"/>
          <w:sz w:val="22"/>
          <w:szCs w:val="22"/>
        </w:rPr>
        <w:t xml:space="preserve"> </w:t>
      </w:r>
      <w:r w:rsidRPr="002074BD">
        <w:rPr>
          <w:rFonts w:ascii="Times New Roman" w:hAnsi="Times New Roman"/>
          <w:sz w:val="22"/>
          <w:szCs w:val="22"/>
        </w:rPr>
        <w:t>as a novel input method for controlling games and other applications.</w:t>
      </w:r>
      <w:r w:rsidRPr="002074BD">
        <w:rPr>
          <w:rFonts w:ascii="Times New Roman" w:hAnsi="Times New Roman"/>
          <w:spacing w:val="1"/>
          <w:sz w:val="22"/>
          <w:szCs w:val="22"/>
        </w:rPr>
        <w:t xml:space="preserve"> </w:t>
      </w:r>
      <w:r w:rsidRPr="002074BD">
        <w:rPr>
          <w:rFonts w:ascii="Times New Roman" w:hAnsi="Times New Roman"/>
          <w:sz w:val="22"/>
          <w:szCs w:val="22"/>
        </w:rPr>
        <w:t>By</w:t>
      </w:r>
      <w:r w:rsidRPr="002074BD">
        <w:rPr>
          <w:rFonts w:ascii="Times New Roman" w:hAnsi="Times New Roman"/>
          <w:spacing w:val="1"/>
          <w:sz w:val="22"/>
          <w:szCs w:val="22"/>
        </w:rPr>
        <w:t xml:space="preserve"> </w:t>
      </w:r>
      <w:r w:rsidRPr="002074BD">
        <w:rPr>
          <w:rFonts w:ascii="Times New Roman" w:hAnsi="Times New Roman"/>
          <w:sz w:val="22"/>
          <w:szCs w:val="22"/>
        </w:rPr>
        <w:t>harnessing</w:t>
      </w:r>
      <w:r w:rsidRPr="002074BD">
        <w:rPr>
          <w:rFonts w:ascii="Times New Roman" w:hAnsi="Times New Roman"/>
          <w:spacing w:val="1"/>
          <w:sz w:val="22"/>
          <w:szCs w:val="22"/>
        </w:rPr>
        <w:t xml:space="preserve"> </w:t>
      </w:r>
      <w:r w:rsidRPr="002074BD">
        <w:rPr>
          <w:rFonts w:ascii="Times New Roman" w:hAnsi="Times New Roman"/>
          <w:sz w:val="22"/>
          <w:szCs w:val="22"/>
        </w:rPr>
        <w:t>the</w:t>
      </w:r>
      <w:r w:rsidRPr="002074BD">
        <w:rPr>
          <w:rFonts w:ascii="Times New Roman" w:hAnsi="Times New Roman"/>
          <w:spacing w:val="1"/>
          <w:sz w:val="22"/>
          <w:szCs w:val="22"/>
        </w:rPr>
        <w:t xml:space="preserve"> </w:t>
      </w:r>
      <w:r w:rsidRPr="002074BD">
        <w:rPr>
          <w:rFonts w:ascii="Times New Roman" w:hAnsi="Times New Roman"/>
          <w:sz w:val="22"/>
          <w:szCs w:val="22"/>
        </w:rPr>
        <w:t>power</w:t>
      </w:r>
      <w:r w:rsidRPr="002074BD">
        <w:rPr>
          <w:rFonts w:ascii="Times New Roman" w:hAnsi="Times New Roman"/>
          <w:spacing w:val="1"/>
          <w:sz w:val="22"/>
          <w:szCs w:val="22"/>
        </w:rPr>
        <w:t xml:space="preserve"> </w:t>
      </w:r>
      <w:r w:rsidRPr="002074BD">
        <w:rPr>
          <w:rFonts w:ascii="Times New Roman" w:hAnsi="Times New Roman"/>
          <w:sz w:val="22"/>
          <w:szCs w:val="22"/>
        </w:rPr>
        <w:t>of</w:t>
      </w:r>
      <w:r w:rsidRPr="002074BD">
        <w:rPr>
          <w:rFonts w:ascii="Times New Roman" w:hAnsi="Times New Roman"/>
          <w:spacing w:val="1"/>
          <w:sz w:val="22"/>
          <w:szCs w:val="22"/>
        </w:rPr>
        <w:t xml:space="preserve"> </w:t>
      </w:r>
      <w:r w:rsidRPr="002074BD">
        <w:rPr>
          <w:rFonts w:ascii="Times New Roman" w:hAnsi="Times New Roman"/>
          <w:sz w:val="22"/>
          <w:szCs w:val="22"/>
        </w:rPr>
        <w:t>hand</w:t>
      </w:r>
      <w:r w:rsidRPr="002074BD">
        <w:rPr>
          <w:rFonts w:ascii="Times New Roman" w:hAnsi="Times New Roman"/>
          <w:spacing w:val="1"/>
          <w:sz w:val="22"/>
          <w:szCs w:val="22"/>
        </w:rPr>
        <w:t xml:space="preserve"> </w:t>
      </w:r>
      <w:r w:rsidRPr="002074BD">
        <w:rPr>
          <w:rFonts w:ascii="Times New Roman" w:hAnsi="Times New Roman"/>
          <w:sz w:val="22"/>
          <w:szCs w:val="22"/>
        </w:rPr>
        <w:t>gestures,</w:t>
      </w:r>
      <w:r w:rsidRPr="002074BD">
        <w:rPr>
          <w:rFonts w:ascii="Times New Roman" w:hAnsi="Times New Roman"/>
          <w:spacing w:val="1"/>
          <w:sz w:val="22"/>
          <w:szCs w:val="22"/>
        </w:rPr>
        <w:t xml:space="preserve"> </w:t>
      </w:r>
      <w:r w:rsidRPr="002074BD">
        <w:rPr>
          <w:rFonts w:ascii="Times New Roman" w:hAnsi="Times New Roman"/>
          <w:sz w:val="22"/>
          <w:szCs w:val="22"/>
        </w:rPr>
        <w:t>users</w:t>
      </w:r>
      <w:r w:rsidRPr="002074BD">
        <w:rPr>
          <w:rFonts w:ascii="Times New Roman" w:hAnsi="Times New Roman"/>
          <w:spacing w:val="1"/>
          <w:sz w:val="22"/>
          <w:szCs w:val="22"/>
        </w:rPr>
        <w:t xml:space="preserve"> </w:t>
      </w:r>
      <w:r w:rsidRPr="002074BD">
        <w:rPr>
          <w:rFonts w:ascii="Times New Roman" w:hAnsi="Times New Roman"/>
          <w:sz w:val="22"/>
          <w:szCs w:val="22"/>
        </w:rPr>
        <w:t>can</w:t>
      </w:r>
      <w:r w:rsidRPr="002074BD">
        <w:rPr>
          <w:rFonts w:ascii="Times New Roman" w:hAnsi="Times New Roman"/>
          <w:spacing w:val="1"/>
          <w:sz w:val="22"/>
          <w:szCs w:val="22"/>
        </w:rPr>
        <w:t xml:space="preserve"> </w:t>
      </w:r>
      <w:r w:rsidRPr="002074BD">
        <w:rPr>
          <w:rFonts w:ascii="Times New Roman" w:hAnsi="Times New Roman"/>
          <w:sz w:val="22"/>
          <w:szCs w:val="22"/>
        </w:rPr>
        <w:t>seamlessly</w:t>
      </w:r>
      <w:r w:rsidRPr="002074BD">
        <w:rPr>
          <w:rFonts w:ascii="Times New Roman" w:hAnsi="Times New Roman"/>
          <w:spacing w:val="1"/>
          <w:sz w:val="22"/>
          <w:szCs w:val="22"/>
        </w:rPr>
        <w:t xml:space="preserve"> </w:t>
      </w:r>
      <w:r w:rsidRPr="002074BD">
        <w:rPr>
          <w:rFonts w:ascii="Times New Roman" w:hAnsi="Times New Roman"/>
          <w:sz w:val="22"/>
          <w:szCs w:val="22"/>
        </w:rPr>
        <w:t>navigate digital environments without the need for traditional input</w:t>
      </w:r>
      <w:r w:rsidRPr="002074BD">
        <w:rPr>
          <w:rFonts w:ascii="Times New Roman" w:hAnsi="Times New Roman"/>
          <w:spacing w:val="1"/>
          <w:sz w:val="22"/>
          <w:szCs w:val="22"/>
        </w:rPr>
        <w:t xml:space="preserve"> </w:t>
      </w:r>
      <w:r w:rsidRPr="002074BD">
        <w:rPr>
          <w:rFonts w:ascii="Times New Roman" w:hAnsi="Times New Roman"/>
          <w:sz w:val="22"/>
          <w:szCs w:val="22"/>
        </w:rPr>
        <w:t>devices, ushering in a new era of hands-free computer control. This</w:t>
      </w:r>
      <w:r w:rsidRPr="002074BD">
        <w:rPr>
          <w:rFonts w:ascii="Times New Roman" w:hAnsi="Times New Roman"/>
          <w:spacing w:val="1"/>
          <w:sz w:val="22"/>
          <w:szCs w:val="22"/>
        </w:rPr>
        <w:t xml:space="preserve"> </w:t>
      </w:r>
      <w:r w:rsidRPr="002074BD">
        <w:rPr>
          <w:rFonts w:ascii="Times New Roman" w:hAnsi="Times New Roman"/>
          <w:sz w:val="22"/>
          <w:szCs w:val="22"/>
        </w:rPr>
        <w:t>innovative system not only underscores the remarkable capabilities of</w:t>
      </w:r>
      <w:r w:rsidRPr="002074BD">
        <w:rPr>
          <w:rFonts w:ascii="Times New Roman" w:hAnsi="Times New Roman"/>
          <w:spacing w:val="1"/>
          <w:sz w:val="22"/>
          <w:szCs w:val="22"/>
        </w:rPr>
        <w:t xml:space="preserve"> </w:t>
      </w:r>
      <w:r w:rsidRPr="002074BD">
        <w:rPr>
          <w:rFonts w:ascii="Times New Roman" w:hAnsi="Times New Roman"/>
          <w:sz w:val="22"/>
          <w:szCs w:val="22"/>
        </w:rPr>
        <w:t>gesture-based</w:t>
      </w:r>
      <w:r w:rsidRPr="002074BD">
        <w:rPr>
          <w:rFonts w:ascii="Times New Roman" w:hAnsi="Times New Roman"/>
          <w:spacing w:val="1"/>
          <w:sz w:val="22"/>
          <w:szCs w:val="22"/>
        </w:rPr>
        <w:t xml:space="preserve"> </w:t>
      </w:r>
      <w:r w:rsidRPr="002074BD">
        <w:rPr>
          <w:rFonts w:ascii="Times New Roman" w:hAnsi="Times New Roman"/>
          <w:sz w:val="22"/>
          <w:szCs w:val="22"/>
        </w:rPr>
        <w:t>interfaces</w:t>
      </w:r>
      <w:r w:rsidRPr="002074BD">
        <w:rPr>
          <w:rFonts w:ascii="Times New Roman" w:hAnsi="Times New Roman"/>
          <w:spacing w:val="1"/>
          <w:sz w:val="22"/>
          <w:szCs w:val="22"/>
        </w:rPr>
        <w:t xml:space="preserve"> </w:t>
      </w:r>
      <w:r w:rsidRPr="002074BD">
        <w:rPr>
          <w:rFonts w:ascii="Times New Roman" w:hAnsi="Times New Roman"/>
          <w:sz w:val="22"/>
          <w:szCs w:val="22"/>
        </w:rPr>
        <w:t>but</w:t>
      </w:r>
      <w:r w:rsidRPr="002074BD">
        <w:rPr>
          <w:rFonts w:ascii="Times New Roman" w:hAnsi="Times New Roman"/>
          <w:spacing w:val="1"/>
          <w:sz w:val="22"/>
          <w:szCs w:val="22"/>
        </w:rPr>
        <w:t xml:space="preserve"> </w:t>
      </w:r>
      <w:r w:rsidRPr="002074BD">
        <w:rPr>
          <w:rFonts w:ascii="Times New Roman" w:hAnsi="Times New Roman"/>
          <w:sz w:val="22"/>
          <w:szCs w:val="22"/>
        </w:rPr>
        <w:t>also</w:t>
      </w:r>
      <w:r w:rsidRPr="002074BD">
        <w:rPr>
          <w:rFonts w:ascii="Times New Roman" w:hAnsi="Times New Roman"/>
          <w:spacing w:val="1"/>
          <w:sz w:val="22"/>
          <w:szCs w:val="22"/>
        </w:rPr>
        <w:t xml:space="preserve"> </w:t>
      </w:r>
      <w:r w:rsidRPr="002074BD">
        <w:rPr>
          <w:rFonts w:ascii="Times New Roman" w:hAnsi="Times New Roman"/>
          <w:sz w:val="22"/>
          <w:szCs w:val="22"/>
        </w:rPr>
        <w:t>underscores</w:t>
      </w:r>
      <w:r w:rsidRPr="002074BD">
        <w:rPr>
          <w:rFonts w:ascii="Times New Roman" w:hAnsi="Times New Roman"/>
          <w:spacing w:val="1"/>
          <w:sz w:val="22"/>
          <w:szCs w:val="22"/>
        </w:rPr>
        <w:t xml:space="preserve"> </w:t>
      </w:r>
      <w:r w:rsidRPr="002074BD">
        <w:rPr>
          <w:rFonts w:ascii="Times New Roman" w:hAnsi="Times New Roman"/>
          <w:sz w:val="22"/>
          <w:szCs w:val="22"/>
        </w:rPr>
        <w:t>their</w:t>
      </w:r>
      <w:r w:rsidRPr="002074BD">
        <w:rPr>
          <w:rFonts w:ascii="Times New Roman" w:hAnsi="Times New Roman"/>
          <w:spacing w:val="1"/>
          <w:sz w:val="22"/>
          <w:szCs w:val="22"/>
        </w:rPr>
        <w:t xml:space="preserve"> </w:t>
      </w:r>
      <w:r w:rsidRPr="002074BD">
        <w:rPr>
          <w:rFonts w:ascii="Times New Roman" w:hAnsi="Times New Roman"/>
          <w:sz w:val="22"/>
          <w:szCs w:val="22"/>
        </w:rPr>
        <w:t>transformative</w:t>
      </w:r>
      <w:r w:rsidRPr="002074BD">
        <w:rPr>
          <w:rFonts w:ascii="Times New Roman" w:hAnsi="Times New Roman"/>
          <w:spacing w:val="1"/>
          <w:sz w:val="22"/>
          <w:szCs w:val="22"/>
        </w:rPr>
        <w:t xml:space="preserve"> </w:t>
      </w:r>
      <w:r w:rsidRPr="002074BD">
        <w:rPr>
          <w:rFonts w:ascii="Times New Roman" w:hAnsi="Times New Roman"/>
          <w:sz w:val="22"/>
          <w:szCs w:val="22"/>
        </w:rPr>
        <w:t>impact on accessibility and user experiences across diverse domains.</w:t>
      </w:r>
      <w:r w:rsidRPr="002074BD">
        <w:rPr>
          <w:rFonts w:ascii="Times New Roman" w:hAnsi="Times New Roman"/>
          <w:spacing w:val="1"/>
          <w:sz w:val="22"/>
          <w:szCs w:val="22"/>
        </w:rPr>
        <w:t xml:space="preserve"> </w:t>
      </w:r>
      <w:r w:rsidRPr="002074BD">
        <w:rPr>
          <w:rFonts w:ascii="Times New Roman" w:hAnsi="Times New Roman"/>
          <w:spacing w:val="-1"/>
          <w:sz w:val="22"/>
          <w:szCs w:val="22"/>
        </w:rPr>
        <w:t>From</w:t>
      </w:r>
      <w:r w:rsidRPr="002074BD">
        <w:rPr>
          <w:rFonts w:ascii="Times New Roman" w:hAnsi="Times New Roman"/>
          <w:spacing w:val="-15"/>
          <w:sz w:val="22"/>
          <w:szCs w:val="22"/>
        </w:rPr>
        <w:t xml:space="preserve"> </w:t>
      </w:r>
      <w:r w:rsidRPr="002074BD">
        <w:rPr>
          <w:rFonts w:ascii="Times New Roman" w:hAnsi="Times New Roman"/>
          <w:spacing w:val="-1"/>
          <w:sz w:val="22"/>
          <w:szCs w:val="22"/>
        </w:rPr>
        <w:t>gaming</w:t>
      </w:r>
      <w:r w:rsidRPr="002074BD">
        <w:rPr>
          <w:rFonts w:ascii="Times New Roman" w:hAnsi="Times New Roman"/>
          <w:spacing w:val="-15"/>
          <w:sz w:val="22"/>
          <w:szCs w:val="22"/>
        </w:rPr>
        <w:t xml:space="preserve"> </w:t>
      </w:r>
      <w:r w:rsidRPr="002074BD">
        <w:rPr>
          <w:rFonts w:ascii="Times New Roman" w:hAnsi="Times New Roman"/>
          <w:spacing w:val="-1"/>
          <w:sz w:val="22"/>
          <w:szCs w:val="22"/>
        </w:rPr>
        <w:t>to</w:t>
      </w:r>
      <w:r w:rsidRPr="002074BD">
        <w:rPr>
          <w:rFonts w:ascii="Times New Roman" w:hAnsi="Times New Roman"/>
          <w:spacing w:val="-16"/>
          <w:sz w:val="22"/>
          <w:szCs w:val="22"/>
        </w:rPr>
        <w:t xml:space="preserve"> </w:t>
      </w:r>
      <w:r w:rsidRPr="002074BD">
        <w:rPr>
          <w:rFonts w:ascii="Times New Roman" w:hAnsi="Times New Roman"/>
          <w:spacing w:val="-1"/>
          <w:sz w:val="22"/>
          <w:szCs w:val="22"/>
        </w:rPr>
        <w:t>industrial</w:t>
      </w:r>
      <w:r w:rsidRPr="002074BD">
        <w:rPr>
          <w:rFonts w:ascii="Times New Roman" w:hAnsi="Times New Roman"/>
          <w:spacing w:val="-14"/>
          <w:sz w:val="22"/>
          <w:szCs w:val="22"/>
        </w:rPr>
        <w:t xml:space="preserve"> </w:t>
      </w:r>
      <w:r w:rsidRPr="002074BD">
        <w:rPr>
          <w:rFonts w:ascii="Times New Roman" w:hAnsi="Times New Roman"/>
          <w:spacing w:val="-1"/>
          <w:sz w:val="22"/>
          <w:szCs w:val="22"/>
        </w:rPr>
        <w:t>applications,</w:t>
      </w:r>
      <w:r w:rsidRPr="002074BD">
        <w:rPr>
          <w:rFonts w:ascii="Times New Roman" w:hAnsi="Times New Roman"/>
          <w:spacing w:val="-19"/>
          <w:sz w:val="22"/>
          <w:szCs w:val="22"/>
        </w:rPr>
        <w:t xml:space="preserve"> </w:t>
      </w:r>
      <w:r w:rsidRPr="002074BD">
        <w:rPr>
          <w:rFonts w:ascii="Times New Roman" w:hAnsi="Times New Roman"/>
          <w:spacing w:val="-1"/>
          <w:sz w:val="22"/>
          <w:szCs w:val="22"/>
        </w:rPr>
        <w:t>the</w:t>
      </w:r>
      <w:r w:rsidRPr="002074BD">
        <w:rPr>
          <w:rFonts w:ascii="Times New Roman" w:hAnsi="Times New Roman"/>
          <w:spacing w:val="-18"/>
          <w:sz w:val="22"/>
          <w:szCs w:val="22"/>
        </w:rPr>
        <w:t xml:space="preserve"> </w:t>
      </w:r>
      <w:r w:rsidRPr="002074BD">
        <w:rPr>
          <w:rFonts w:ascii="Times New Roman" w:hAnsi="Times New Roman"/>
          <w:spacing w:val="-1"/>
          <w:sz w:val="22"/>
          <w:szCs w:val="22"/>
        </w:rPr>
        <w:t>integration</w:t>
      </w:r>
      <w:r w:rsidRPr="002074BD">
        <w:rPr>
          <w:rFonts w:ascii="Times New Roman" w:hAnsi="Times New Roman"/>
          <w:spacing w:val="-15"/>
          <w:sz w:val="22"/>
          <w:szCs w:val="22"/>
        </w:rPr>
        <w:t xml:space="preserve"> </w:t>
      </w:r>
      <w:r w:rsidRPr="002074BD">
        <w:rPr>
          <w:rFonts w:ascii="Times New Roman" w:hAnsi="Times New Roman"/>
          <w:sz w:val="22"/>
          <w:szCs w:val="22"/>
        </w:rPr>
        <w:t>of</w:t>
      </w:r>
      <w:r w:rsidRPr="002074BD">
        <w:rPr>
          <w:rFonts w:ascii="Times New Roman" w:hAnsi="Times New Roman"/>
          <w:spacing w:val="-17"/>
          <w:sz w:val="22"/>
          <w:szCs w:val="22"/>
        </w:rPr>
        <w:t xml:space="preserve"> </w:t>
      </w:r>
      <w:r w:rsidRPr="002074BD">
        <w:rPr>
          <w:rFonts w:ascii="Times New Roman" w:hAnsi="Times New Roman"/>
          <w:sz w:val="22"/>
          <w:szCs w:val="22"/>
        </w:rPr>
        <w:t>hand</w:t>
      </w:r>
      <w:r w:rsidRPr="002074BD">
        <w:rPr>
          <w:rFonts w:ascii="Times New Roman" w:hAnsi="Times New Roman"/>
          <w:spacing w:val="-15"/>
          <w:sz w:val="22"/>
          <w:szCs w:val="22"/>
        </w:rPr>
        <w:t xml:space="preserve"> </w:t>
      </w:r>
      <w:r w:rsidRPr="002074BD">
        <w:rPr>
          <w:rFonts w:ascii="Times New Roman" w:hAnsi="Times New Roman"/>
          <w:sz w:val="22"/>
          <w:szCs w:val="22"/>
        </w:rPr>
        <w:t>gestures</w:t>
      </w:r>
      <w:r w:rsidRPr="002074BD">
        <w:rPr>
          <w:rFonts w:ascii="Times New Roman" w:hAnsi="Times New Roman"/>
          <w:spacing w:val="-78"/>
          <w:sz w:val="22"/>
          <w:szCs w:val="22"/>
        </w:rPr>
        <w:t xml:space="preserve"> </w:t>
      </w:r>
      <w:r w:rsidRPr="002074BD">
        <w:rPr>
          <w:rFonts w:ascii="Times New Roman" w:hAnsi="Times New Roman"/>
          <w:sz w:val="22"/>
          <w:szCs w:val="22"/>
        </w:rPr>
        <w:t>as</w:t>
      </w:r>
      <w:r w:rsidRPr="002074BD">
        <w:rPr>
          <w:rFonts w:ascii="Times New Roman" w:hAnsi="Times New Roman"/>
          <w:spacing w:val="-16"/>
          <w:sz w:val="22"/>
          <w:szCs w:val="22"/>
        </w:rPr>
        <w:t xml:space="preserve"> </w:t>
      </w:r>
      <w:r w:rsidRPr="002074BD">
        <w:rPr>
          <w:rFonts w:ascii="Times New Roman" w:hAnsi="Times New Roman"/>
          <w:sz w:val="22"/>
          <w:szCs w:val="22"/>
        </w:rPr>
        <w:t>a</w:t>
      </w:r>
      <w:r w:rsidRPr="002074BD">
        <w:rPr>
          <w:rFonts w:ascii="Times New Roman" w:hAnsi="Times New Roman"/>
          <w:spacing w:val="-18"/>
          <w:sz w:val="22"/>
          <w:szCs w:val="22"/>
        </w:rPr>
        <w:t xml:space="preserve"> </w:t>
      </w:r>
      <w:r w:rsidRPr="002074BD">
        <w:rPr>
          <w:rFonts w:ascii="Times New Roman" w:hAnsi="Times New Roman"/>
          <w:sz w:val="22"/>
          <w:szCs w:val="22"/>
        </w:rPr>
        <w:t>primary</w:t>
      </w:r>
      <w:r w:rsidRPr="002074BD">
        <w:rPr>
          <w:rFonts w:ascii="Times New Roman" w:hAnsi="Times New Roman"/>
          <w:spacing w:val="-16"/>
          <w:sz w:val="22"/>
          <w:szCs w:val="22"/>
        </w:rPr>
        <w:t xml:space="preserve"> </w:t>
      </w:r>
      <w:r w:rsidRPr="002074BD">
        <w:rPr>
          <w:rFonts w:ascii="Times New Roman" w:hAnsi="Times New Roman"/>
          <w:sz w:val="22"/>
          <w:szCs w:val="22"/>
        </w:rPr>
        <w:t>input</w:t>
      </w:r>
      <w:r w:rsidRPr="002074BD">
        <w:rPr>
          <w:rFonts w:ascii="Times New Roman" w:hAnsi="Times New Roman"/>
          <w:spacing w:val="-15"/>
          <w:sz w:val="22"/>
          <w:szCs w:val="22"/>
        </w:rPr>
        <w:t xml:space="preserve"> </w:t>
      </w:r>
      <w:r w:rsidRPr="002074BD">
        <w:rPr>
          <w:rFonts w:ascii="Times New Roman" w:hAnsi="Times New Roman"/>
          <w:sz w:val="22"/>
          <w:szCs w:val="22"/>
        </w:rPr>
        <w:t>method</w:t>
      </w:r>
      <w:r w:rsidRPr="002074BD">
        <w:rPr>
          <w:rFonts w:ascii="Times New Roman" w:hAnsi="Times New Roman"/>
          <w:spacing w:val="-16"/>
          <w:sz w:val="22"/>
          <w:szCs w:val="22"/>
        </w:rPr>
        <w:t xml:space="preserve"> </w:t>
      </w:r>
      <w:r w:rsidRPr="002074BD">
        <w:rPr>
          <w:rFonts w:ascii="Times New Roman" w:hAnsi="Times New Roman"/>
          <w:sz w:val="22"/>
          <w:szCs w:val="22"/>
        </w:rPr>
        <w:t>holds</w:t>
      </w:r>
      <w:r w:rsidRPr="002074BD">
        <w:rPr>
          <w:rFonts w:ascii="Times New Roman" w:hAnsi="Times New Roman"/>
          <w:spacing w:val="-15"/>
          <w:sz w:val="22"/>
          <w:szCs w:val="22"/>
        </w:rPr>
        <w:t xml:space="preserve"> </w:t>
      </w:r>
      <w:r w:rsidRPr="002074BD">
        <w:rPr>
          <w:rFonts w:ascii="Times New Roman" w:hAnsi="Times New Roman"/>
          <w:sz w:val="22"/>
          <w:szCs w:val="22"/>
        </w:rPr>
        <w:t>the</w:t>
      </w:r>
      <w:r w:rsidRPr="002074BD">
        <w:rPr>
          <w:rFonts w:ascii="Times New Roman" w:hAnsi="Times New Roman"/>
          <w:spacing w:val="-18"/>
          <w:sz w:val="22"/>
          <w:szCs w:val="22"/>
        </w:rPr>
        <w:t xml:space="preserve"> </w:t>
      </w:r>
      <w:r w:rsidRPr="002074BD">
        <w:rPr>
          <w:rFonts w:ascii="Times New Roman" w:hAnsi="Times New Roman"/>
          <w:sz w:val="22"/>
          <w:szCs w:val="22"/>
        </w:rPr>
        <w:t>promise</w:t>
      </w:r>
      <w:r w:rsidRPr="002074BD">
        <w:rPr>
          <w:rFonts w:ascii="Times New Roman" w:hAnsi="Times New Roman"/>
          <w:spacing w:val="-17"/>
          <w:sz w:val="22"/>
          <w:szCs w:val="22"/>
        </w:rPr>
        <w:t xml:space="preserve"> </w:t>
      </w:r>
      <w:r w:rsidRPr="002074BD">
        <w:rPr>
          <w:rFonts w:ascii="Times New Roman" w:hAnsi="Times New Roman"/>
          <w:sz w:val="22"/>
          <w:szCs w:val="22"/>
        </w:rPr>
        <w:t>of</w:t>
      </w:r>
      <w:r w:rsidRPr="002074BD">
        <w:rPr>
          <w:rFonts w:ascii="Times New Roman" w:hAnsi="Times New Roman"/>
          <w:spacing w:val="-17"/>
          <w:sz w:val="22"/>
          <w:szCs w:val="22"/>
        </w:rPr>
        <w:t xml:space="preserve"> </w:t>
      </w:r>
      <w:r w:rsidRPr="002074BD">
        <w:rPr>
          <w:rFonts w:ascii="Times New Roman" w:hAnsi="Times New Roman"/>
          <w:sz w:val="22"/>
          <w:szCs w:val="22"/>
        </w:rPr>
        <w:t>revolutionizing</w:t>
      </w:r>
      <w:r w:rsidRPr="002074BD">
        <w:rPr>
          <w:rFonts w:ascii="Times New Roman" w:hAnsi="Times New Roman"/>
          <w:spacing w:val="-16"/>
          <w:sz w:val="22"/>
          <w:szCs w:val="22"/>
        </w:rPr>
        <w:t xml:space="preserve"> </w:t>
      </w:r>
      <w:r w:rsidRPr="002074BD">
        <w:rPr>
          <w:rFonts w:ascii="Times New Roman" w:hAnsi="Times New Roman"/>
          <w:sz w:val="22"/>
          <w:szCs w:val="22"/>
        </w:rPr>
        <w:t>how</w:t>
      </w:r>
      <w:r w:rsidRPr="002074BD">
        <w:rPr>
          <w:rFonts w:ascii="Times New Roman" w:hAnsi="Times New Roman"/>
          <w:spacing w:val="-16"/>
          <w:sz w:val="22"/>
          <w:szCs w:val="22"/>
        </w:rPr>
        <w:t xml:space="preserve"> </w:t>
      </w:r>
      <w:r w:rsidRPr="002074BD">
        <w:rPr>
          <w:rFonts w:ascii="Times New Roman" w:hAnsi="Times New Roman"/>
          <w:sz w:val="22"/>
          <w:szCs w:val="22"/>
        </w:rPr>
        <w:t>we</w:t>
      </w:r>
      <w:r w:rsidRPr="002074BD">
        <w:rPr>
          <w:rFonts w:ascii="Times New Roman" w:hAnsi="Times New Roman"/>
          <w:spacing w:val="-78"/>
          <w:sz w:val="22"/>
          <w:szCs w:val="22"/>
        </w:rPr>
        <w:t xml:space="preserve"> </w:t>
      </w:r>
      <w:r w:rsidRPr="002074BD">
        <w:rPr>
          <w:rFonts w:ascii="Times New Roman" w:hAnsi="Times New Roman"/>
          <w:sz w:val="22"/>
          <w:szCs w:val="22"/>
        </w:rPr>
        <w:t>interact</w:t>
      </w:r>
      <w:r w:rsidRPr="002074BD">
        <w:rPr>
          <w:rFonts w:ascii="Times New Roman" w:hAnsi="Times New Roman"/>
          <w:spacing w:val="1"/>
          <w:sz w:val="22"/>
          <w:szCs w:val="22"/>
        </w:rPr>
        <w:t xml:space="preserve"> </w:t>
      </w:r>
      <w:r w:rsidRPr="002074BD">
        <w:rPr>
          <w:rFonts w:ascii="Times New Roman" w:hAnsi="Times New Roman"/>
          <w:sz w:val="22"/>
          <w:szCs w:val="22"/>
        </w:rPr>
        <w:t>with technology.</w:t>
      </w:r>
      <w:r w:rsidRPr="002074BD">
        <w:rPr>
          <w:rFonts w:ascii="Times New Roman" w:hAnsi="Times New Roman"/>
          <w:spacing w:val="1"/>
          <w:sz w:val="22"/>
          <w:szCs w:val="22"/>
        </w:rPr>
        <w:t xml:space="preserve"> </w:t>
      </w:r>
      <w:r w:rsidRPr="002074BD">
        <w:rPr>
          <w:rFonts w:ascii="Times New Roman" w:hAnsi="Times New Roman"/>
          <w:sz w:val="22"/>
          <w:szCs w:val="22"/>
        </w:rPr>
        <w:t>The future</w:t>
      </w:r>
      <w:r w:rsidRPr="002074BD">
        <w:rPr>
          <w:rFonts w:ascii="Times New Roman" w:hAnsi="Times New Roman"/>
          <w:spacing w:val="1"/>
          <w:sz w:val="22"/>
          <w:szCs w:val="22"/>
        </w:rPr>
        <w:t xml:space="preserve"> </w:t>
      </w:r>
      <w:r w:rsidRPr="002074BD">
        <w:rPr>
          <w:rFonts w:ascii="Times New Roman" w:hAnsi="Times New Roman"/>
          <w:sz w:val="22"/>
          <w:szCs w:val="22"/>
        </w:rPr>
        <w:t>envisioned, where non-verbal</w:t>
      </w:r>
      <w:r w:rsidRPr="002074BD">
        <w:rPr>
          <w:rFonts w:ascii="Times New Roman" w:hAnsi="Times New Roman"/>
          <w:spacing w:val="1"/>
          <w:sz w:val="22"/>
          <w:szCs w:val="22"/>
        </w:rPr>
        <w:t xml:space="preserve"> </w:t>
      </w:r>
      <w:r w:rsidRPr="002074BD">
        <w:rPr>
          <w:rFonts w:ascii="Times New Roman" w:hAnsi="Times New Roman"/>
          <w:sz w:val="22"/>
          <w:szCs w:val="22"/>
        </w:rPr>
        <w:t>communication</w:t>
      </w:r>
      <w:r w:rsidRPr="002074BD">
        <w:rPr>
          <w:rFonts w:ascii="Times New Roman" w:hAnsi="Times New Roman"/>
          <w:spacing w:val="1"/>
          <w:sz w:val="22"/>
          <w:szCs w:val="22"/>
        </w:rPr>
        <w:t xml:space="preserve"> </w:t>
      </w:r>
      <w:r w:rsidRPr="002074BD">
        <w:rPr>
          <w:rFonts w:ascii="Times New Roman" w:hAnsi="Times New Roman"/>
          <w:sz w:val="22"/>
          <w:szCs w:val="22"/>
        </w:rPr>
        <w:t>via</w:t>
      </w:r>
      <w:r w:rsidRPr="002074BD">
        <w:rPr>
          <w:rFonts w:ascii="Times New Roman" w:hAnsi="Times New Roman"/>
          <w:spacing w:val="1"/>
          <w:sz w:val="22"/>
          <w:szCs w:val="22"/>
        </w:rPr>
        <w:t xml:space="preserve"> </w:t>
      </w:r>
      <w:r w:rsidRPr="002074BD">
        <w:rPr>
          <w:rFonts w:ascii="Times New Roman" w:hAnsi="Times New Roman"/>
          <w:sz w:val="22"/>
          <w:szCs w:val="22"/>
        </w:rPr>
        <w:t>hand</w:t>
      </w:r>
      <w:r w:rsidRPr="002074BD">
        <w:rPr>
          <w:rFonts w:ascii="Times New Roman" w:hAnsi="Times New Roman"/>
          <w:spacing w:val="1"/>
          <w:sz w:val="22"/>
          <w:szCs w:val="22"/>
        </w:rPr>
        <w:t xml:space="preserve"> </w:t>
      </w:r>
      <w:r w:rsidRPr="002074BD">
        <w:rPr>
          <w:rFonts w:ascii="Times New Roman" w:hAnsi="Times New Roman"/>
          <w:sz w:val="22"/>
          <w:szCs w:val="22"/>
        </w:rPr>
        <w:t>gestures</w:t>
      </w:r>
      <w:r w:rsidRPr="002074BD">
        <w:rPr>
          <w:rFonts w:ascii="Times New Roman" w:hAnsi="Times New Roman"/>
          <w:spacing w:val="1"/>
          <w:sz w:val="22"/>
          <w:szCs w:val="22"/>
        </w:rPr>
        <w:t xml:space="preserve"> </w:t>
      </w:r>
      <w:r w:rsidRPr="002074BD">
        <w:rPr>
          <w:rFonts w:ascii="Times New Roman" w:hAnsi="Times New Roman"/>
          <w:sz w:val="22"/>
          <w:szCs w:val="22"/>
        </w:rPr>
        <w:t>becomes</w:t>
      </w:r>
      <w:r w:rsidRPr="002074BD">
        <w:rPr>
          <w:rFonts w:ascii="Times New Roman" w:hAnsi="Times New Roman"/>
          <w:spacing w:val="1"/>
          <w:sz w:val="22"/>
          <w:szCs w:val="22"/>
        </w:rPr>
        <w:t xml:space="preserve"> </w:t>
      </w:r>
      <w:r w:rsidRPr="002074BD">
        <w:rPr>
          <w:rFonts w:ascii="Times New Roman" w:hAnsi="Times New Roman"/>
          <w:sz w:val="22"/>
          <w:szCs w:val="22"/>
        </w:rPr>
        <w:t>ubiquitous,</w:t>
      </w:r>
      <w:r w:rsidRPr="002074BD">
        <w:rPr>
          <w:rFonts w:ascii="Times New Roman" w:hAnsi="Times New Roman"/>
          <w:spacing w:val="1"/>
          <w:sz w:val="22"/>
          <w:szCs w:val="22"/>
        </w:rPr>
        <w:t xml:space="preserve"> </w:t>
      </w:r>
      <w:r w:rsidRPr="002074BD">
        <w:rPr>
          <w:rFonts w:ascii="Times New Roman" w:hAnsi="Times New Roman"/>
          <w:sz w:val="22"/>
          <w:szCs w:val="22"/>
        </w:rPr>
        <w:t>signifies</w:t>
      </w:r>
      <w:r w:rsidRPr="002074BD">
        <w:rPr>
          <w:rFonts w:ascii="Times New Roman" w:hAnsi="Times New Roman"/>
          <w:spacing w:val="1"/>
          <w:sz w:val="22"/>
          <w:szCs w:val="22"/>
        </w:rPr>
        <w:t xml:space="preserve"> </w:t>
      </w:r>
      <w:r w:rsidRPr="002074BD">
        <w:rPr>
          <w:rFonts w:ascii="Times New Roman" w:hAnsi="Times New Roman"/>
          <w:sz w:val="22"/>
          <w:szCs w:val="22"/>
        </w:rPr>
        <w:t>a</w:t>
      </w:r>
      <w:r w:rsidRPr="002074BD">
        <w:rPr>
          <w:rFonts w:ascii="Times New Roman" w:hAnsi="Times New Roman"/>
          <w:spacing w:val="1"/>
          <w:sz w:val="22"/>
          <w:szCs w:val="22"/>
        </w:rPr>
        <w:t xml:space="preserve"> </w:t>
      </w:r>
      <w:r w:rsidRPr="002074BD">
        <w:rPr>
          <w:rFonts w:ascii="Times New Roman" w:hAnsi="Times New Roman"/>
          <w:sz w:val="22"/>
          <w:szCs w:val="22"/>
        </w:rPr>
        <w:t>transformative shift in human-computer interaction. Beyond spoken</w:t>
      </w:r>
      <w:r w:rsidRPr="002074BD">
        <w:rPr>
          <w:rFonts w:ascii="Times New Roman" w:hAnsi="Times New Roman"/>
          <w:spacing w:val="1"/>
          <w:sz w:val="22"/>
          <w:szCs w:val="22"/>
        </w:rPr>
        <w:t xml:space="preserve"> </w:t>
      </w:r>
      <w:r w:rsidRPr="002074BD">
        <w:rPr>
          <w:rFonts w:ascii="Times New Roman" w:hAnsi="Times New Roman"/>
          <w:sz w:val="22"/>
          <w:szCs w:val="22"/>
        </w:rPr>
        <w:t>and written language, hand gestures</w:t>
      </w:r>
      <w:r w:rsidRPr="002074BD">
        <w:rPr>
          <w:rFonts w:ascii="Times New Roman" w:hAnsi="Times New Roman"/>
          <w:spacing w:val="1"/>
          <w:sz w:val="22"/>
          <w:szCs w:val="22"/>
        </w:rPr>
        <w:t xml:space="preserve"> </w:t>
      </w:r>
      <w:r w:rsidRPr="002074BD">
        <w:rPr>
          <w:rFonts w:ascii="Times New Roman" w:hAnsi="Times New Roman"/>
          <w:sz w:val="22"/>
          <w:szCs w:val="22"/>
        </w:rPr>
        <w:t>present</w:t>
      </w:r>
      <w:r w:rsidRPr="002074BD">
        <w:rPr>
          <w:rFonts w:ascii="Times New Roman" w:hAnsi="Times New Roman"/>
          <w:spacing w:val="1"/>
          <w:sz w:val="22"/>
          <w:szCs w:val="22"/>
        </w:rPr>
        <w:t xml:space="preserve"> </w:t>
      </w:r>
      <w:r w:rsidRPr="002074BD">
        <w:rPr>
          <w:rFonts w:ascii="Times New Roman" w:hAnsi="Times New Roman"/>
          <w:sz w:val="22"/>
          <w:szCs w:val="22"/>
        </w:rPr>
        <w:t>a universal</w:t>
      </w:r>
      <w:r w:rsidRPr="002074BD">
        <w:rPr>
          <w:rFonts w:ascii="Times New Roman" w:hAnsi="Times New Roman"/>
          <w:spacing w:val="1"/>
          <w:sz w:val="22"/>
          <w:szCs w:val="22"/>
        </w:rPr>
        <w:t xml:space="preserve"> </w:t>
      </w:r>
      <w:r w:rsidRPr="002074BD">
        <w:rPr>
          <w:rFonts w:ascii="Times New Roman" w:hAnsi="Times New Roman"/>
          <w:sz w:val="22"/>
          <w:szCs w:val="22"/>
        </w:rPr>
        <w:t>means</w:t>
      </w:r>
      <w:r w:rsidRPr="002074BD">
        <w:rPr>
          <w:rFonts w:ascii="Times New Roman" w:hAnsi="Times New Roman"/>
          <w:spacing w:val="1"/>
          <w:sz w:val="22"/>
          <w:szCs w:val="22"/>
        </w:rPr>
        <w:t xml:space="preserve"> </w:t>
      </w:r>
      <w:r w:rsidRPr="002074BD">
        <w:rPr>
          <w:rFonts w:ascii="Times New Roman" w:hAnsi="Times New Roman"/>
          <w:sz w:val="22"/>
          <w:szCs w:val="22"/>
        </w:rPr>
        <w:t>of</w:t>
      </w:r>
      <w:r w:rsidRPr="002074BD">
        <w:rPr>
          <w:rFonts w:ascii="Times New Roman" w:hAnsi="Times New Roman"/>
          <w:spacing w:val="1"/>
          <w:sz w:val="22"/>
          <w:szCs w:val="22"/>
        </w:rPr>
        <w:t xml:space="preserve"> </w:t>
      </w:r>
      <w:r w:rsidRPr="002074BD">
        <w:rPr>
          <w:rFonts w:ascii="Times New Roman" w:hAnsi="Times New Roman"/>
          <w:sz w:val="22"/>
          <w:szCs w:val="22"/>
        </w:rPr>
        <w:t>intuitive communication, amplifying user engagement. The system's</w:t>
      </w:r>
      <w:r w:rsidRPr="002074BD">
        <w:rPr>
          <w:rFonts w:ascii="Times New Roman" w:hAnsi="Times New Roman"/>
          <w:spacing w:val="1"/>
          <w:sz w:val="22"/>
          <w:szCs w:val="22"/>
        </w:rPr>
        <w:t xml:space="preserve"> </w:t>
      </w:r>
      <w:r w:rsidRPr="002074BD">
        <w:rPr>
          <w:rFonts w:ascii="Times New Roman" w:hAnsi="Times New Roman"/>
          <w:sz w:val="22"/>
          <w:szCs w:val="22"/>
        </w:rPr>
        <w:t>emphasis on detecting shape-based features through a lone camera</w:t>
      </w:r>
      <w:r w:rsidRPr="002074BD">
        <w:rPr>
          <w:rFonts w:ascii="Times New Roman" w:hAnsi="Times New Roman"/>
          <w:spacing w:val="1"/>
          <w:sz w:val="22"/>
          <w:szCs w:val="22"/>
        </w:rPr>
        <w:t xml:space="preserve"> </w:t>
      </w:r>
      <w:r w:rsidRPr="002074BD">
        <w:rPr>
          <w:rFonts w:ascii="Times New Roman" w:hAnsi="Times New Roman"/>
          <w:sz w:val="22"/>
          <w:szCs w:val="22"/>
        </w:rPr>
        <w:t>heralds a pivotal step toward this vision. Harnessing computer vision,</w:t>
      </w:r>
      <w:r w:rsidRPr="002074BD">
        <w:rPr>
          <w:rFonts w:ascii="Times New Roman" w:hAnsi="Times New Roman"/>
          <w:spacing w:val="1"/>
          <w:sz w:val="22"/>
          <w:szCs w:val="22"/>
        </w:rPr>
        <w:t xml:space="preserve"> </w:t>
      </w:r>
      <w:r w:rsidRPr="002074BD">
        <w:rPr>
          <w:rFonts w:ascii="Times New Roman" w:hAnsi="Times New Roman"/>
          <w:sz w:val="22"/>
          <w:szCs w:val="22"/>
        </w:rPr>
        <w:t>the system adeptly deciphers hand movements, facilitating seamless</w:t>
      </w:r>
      <w:r w:rsidRPr="002074BD">
        <w:rPr>
          <w:rFonts w:ascii="Times New Roman" w:hAnsi="Times New Roman"/>
          <w:spacing w:val="1"/>
          <w:sz w:val="22"/>
          <w:szCs w:val="22"/>
        </w:rPr>
        <w:t xml:space="preserve"> </w:t>
      </w:r>
      <w:r w:rsidRPr="002074BD">
        <w:rPr>
          <w:rFonts w:ascii="Times New Roman" w:hAnsi="Times New Roman"/>
          <w:sz w:val="22"/>
          <w:szCs w:val="22"/>
        </w:rPr>
        <w:t>real-time</w:t>
      </w:r>
      <w:r w:rsidRPr="002074BD">
        <w:rPr>
          <w:rFonts w:ascii="Times New Roman" w:hAnsi="Times New Roman"/>
          <w:spacing w:val="-4"/>
          <w:sz w:val="22"/>
          <w:szCs w:val="22"/>
        </w:rPr>
        <w:t xml:space="preserve"> </w:t>
      </w:r>
      <w:r w:rsidRPr="002074BD">
        <w:rPr>
          <w:rFonts w:ascii="Times New Roman" w:hAnsi="Times New Roman"/>
          <w:sz w:val="22"/>
          <w:szCs w:val="22"/>
        </w:rPr>
        <w:t>interaction</w:t>
      </w:r>
      <w:r w:rsidRPr="002074BD">
        <w:rPr>
          <w:rFonts w:ascii="Times New Roman" w:hAnsi="Times New Roman"/>
          <w:spacing w:val="-1"/>
          <w:sz w:val="22"/>
          <w:szCs w:val="22"/>
        </w:rPr>
        <w:t xml:space="preserve"> </w:t>
      </w:r>
      <w:r w:rsidRPr="002074BD">
        <w:rPr>
          <w:rFonts w:ascii="Times New Roman" w:hAnsi="Times New Roman"/>
          <w:sz w:val="22"/>
          <w:szCs w:val="22"/>
        </w:rPr>
        <w:t>with</w:t>
      </w:r>
      <w:r w:rsidRPr="002074BD">
        <w:rPr>
          <w:rFonts w:ascii="Times New Roman" w:hAnsi="Times New Roman"/>
          <w:spacing w:val="-1"/>
          <w:sz w:val="22"/>
          <w:szCs w:val="22"/>
        </w:rPr>
        <w:t xml:space="preserve"> </w:t>
      </w:r>
      <w:r w:rsidRPr="002074BD">
        <w:rPr>
          <w:rFonts w:ascii="Times New Roman" w:hAnsi="Times New Roman"/>
          <w:sz w:val="22"/>
          <w:szCs w:val="22"/>
        </w:rPr>
        <w:t>digital interfaces.</w:t>
      </w:r>
    </w:p>
    <w:p w14:paraId="19ED7FBE" w14:textId="77777777" w:rsidR="002074BD" w:rsidRDefault="002074BD" w:rsidP="002074BD">
      <w:pPr>
        <w:spacing w:before="154" w:after="0"/>
        <w:ind w:left="360" w:right="360"/>
        <w:jc w:val="both"/>
        <w:rPr>
          <w:rFonts w:ascii="Times New Roman" w:hAnsi="Times New Roman"/>
          <w:sz w:val="22"/>
          <w:szCs w:val="22"/>
        </w:rPr>
      </w:pPr>
      <w:r w:rsidRPr="002074BD">
        <w:rPr>
          <w:rFonts w:ascii="Times New Roman" w:hAnsi="Times New Roman"/>
          <w:sz w:val="22"/>
          <w:szCs w:val="22"/>
        </w:rPr>
        <w:t>Moreover,</w:t>
      </w:r>
      <w:r w:rsidRPr="002074BD">
        <w:rPr>
          <w:rFonts w:ascii="Times New Roman" w:hAnsi="Times New Roman"/>
          <w:spacing w:val="-4"/>
          <w:sz w:val="22"/>
          <w:szCs w:val="22"/>
        </w:rPr>
        <w:t xml:space="preserve"> </w:t>
      </w:r>
      <w:r w:rsidRPr="002074BD">
        <w:rPr>
          <w:rFonts w:ascii="Times New Roman" w:hAnsi="Times New Roman"/>
          <w:sz w:val="22"/>
          <w:szCs w:val="22"/>
        </w:rPr>
        <w:t>the</w:t>
      </w:r>
      <w:r w:rsidRPr="002074BD">
        <w:rPr>
          <w:rFonts w:ascii="Times New Roman" w:hAnsi="Times New Roman"/>
          <w:spacing w:val="-6"/>
          <w:sz w:val="22"/>
          <w:szCs w:val="22"/>
        </w:rPr>
        <w:t xml:space="preserve"> </w:t>
      </w:r>
      <w:r w:rsidRPr="002074BD">
        <w:rPr>
          <w:rFonts w:ascii="Times New Roman" w:hAnsi="Times New Roman"/>
          <w:sz w:val="22"/>
          <w:szCs w:val="22"/>
        </w:rPr>
        <w:t>project</w:t>
      </w:r>
      <w:r w:rsidRPr="002074BD">
        <w:rPr>
          <w:rFonts w:ascii="Times New Roman" w:hAnsi="Times New Roman"/>
          <w:spacing w:val="-4"/>
          <w:sz w:val="22"/>
          <w:szCs w:val="22"/>
        </w:rPr>
        <w:t xml:space="preserve"> </w:t>
      </w:r>
      <w:r w:rsidRPr="002074BD">
        <w:rPr>
          <w:rFonts w:ascii="Times New Roman" w:hAnsi="Times New Roman"/>
          <w:sz w:val="22"/>
          <w:szCs w:val="22"/>
        </w:rPr>
        <w:t>underscores</w:t>
      </w:r>
      <w:r w:rsidRPr="002074BD">
        <w:rPr>
          <w:rFonts w:ascii="Times New Roman" w:hAnsi="Times New Roman"/>
          <w:spacing w:val="-4"/>
          <w:sz w:val="22"/>
          <w:szCs w:val="22"/>
        </w:rPr>
        <w:t xml:space="preserve"> </w:t>
      </w:r>
      <w:r w:rsidRPr="002074BD">
        <w:rPr>
          <w:rFonts w:ascii="Times New Roman" w:hAnsi="Times New Roman"/>
          <w:sz w:val="22"/>
          <w:szCs w:val="22"/>
        </w:rPr>
        <w:t>the</w:t>
      </w:r>
      <w:r w:rsidRPr="002074BD">
        <w:rPr>
          <w:rFonts w:ascii="Times New Roman" w:hAnsi="Times New Roman"/>
          <w:spacing w:val="-7"/>
          <w:sz w:val="22"/>
          <w:szCs w:val="22"/>
        </w:rPr>
        <w:t xml:space="preserve"> </w:t>
      </w:r>
      <w:r w:rsidRPr="002074BD">
        <w:rPr>
          <w:rFonts w:ascii="Times New Roman" w:hAnsi="Times New Roman"/>
          <w:sz w:val="22"/>
          <w:szCs w:val="22"/>
        </w:rPr>
        <w:t>broader</w:t>
      </w:r>
      <w:r w:rsidRPr="002074BD">
        <w:rPr>
          <w:rFonts w:ascii="Times New Roman" w:hAnsi="Times New Roman"/>
          <w:spacing w:val="-5"/>
          <w:sz w:val="22"/>
          <w:szCs w:val="22"/>
        </w:rPr>
        <w:t xml:space="preserve"> </w:t>
      </w:r>
      <w:r w:rsidRPr="002074BD">
        <w:rPr>
          <w:rFonts w:ascii="Times New Roman" w:hAnsi="Times New Roman"/>
          <w:sz w:val="22"/>
          <w:szCs w:val="22"/>
        </w:rPr>
        <w:t>implications</w:t>
      </w:r>
      <w:r w:rsidRPr="002074BD">
        <w:rPr>
          <w:rFonts w:ascii="Times New Roman" w:hAnsi="Times New Roman"/>
          <w:spacing w:val="-3"/>
          <w:sz w:val="22"/>
          <w:szCs w:val="22"/>
        </w:rPr>
        <w:t xml:space="preserve"> </w:t>
      </w:r>
      <w:r w:rsidRPr="002074BD">
        <w:rPr>
          <w:rFonts w:ascii="Times New Roman" w:hAnsi="Times New Roman"/>
          <w:sz w:val="22"/>
          <w:szCs w:val="22"/>
        </w:rPr>
        <w:t>of</w:t>
      </w:r>
      <w:r w:rsidRPr="002074BD">
        <w:rPr>
          <w:rFonts w:ascii="Times New Roman" w:hAnsi="Times New Roman"/>
          <w:spacing w:val="-5"/>
          <w:sz w:val="22"/>
          <w:szCs w:val="22"/>
        </w:rPr>
        <w:t xml:space="preserve"> </w:t>
      </w:r>
      <w:r w:rsidRPr="002074BD">
        <w:rPr>
          <w:rFonts w:ascii="Times New Roman" w:hAnsi="Times New Roman"/>
          <w:sz w:val="22"/>
          <w:szCs w:val="22"/>
        </w:rPr>
        <w:t>gesture-</w:t>
      </w:r>
      <w:r w:rsidRPr="002074BD">
        <w:rPr>
          <w:rFonts w:ascii="Times New Roman" w:hAnsi="Times New Roman"/>
          <w:spacing w:val="-77"/>
          <w:sz w:val="22"/>
          <w:szCs w:val="22"/>
        </w:rPr>
        <w:t xml:space="preserve"> </w:t>
      </w:r>
      <w:r w:rsidRPr="002074BD">
        <w:rPr>
          <w:rFonts w:ascii="Times New Roman" w:hAnsi="Times New Roman"/>
          <w:sz w:val="22"/>
          <w:szCs w:val="22"/>
        </w:rPr>
        <w:t>based</w:t>
      </w:r>
      <w:r w:rsidRPr="002074BD">
        <w:rPr>
          <w:rFonts w:ascii="Times New Roman" w:hAnsi="Times New Roman"/>
          <w:spacing w:val="1"/>
          <w:sz w:val="22"/>
          <w:szCs w:val="22"/>
        </w:rPr>
        <w:t xml:space="preserve"> </w:t>
      </w:r>
      <w:r w:rsidRPr="002074BD">
        <w:rPr>
          <w:rFonts w:ascii="Times New Roman" w:hAnsi="Times New Roman"/>
          <w:sz w:val="22"/>
          <w:szCs w:val="22"/>
        </w:rPr>
        <w:t>interfaces</w:t>
      </w:r>
      <w:r w:rsidRPr="002074BD">
        <w:rPr>
          <w:rFonts w:ascii="Times New Roman" w:hAnsi="Times New Roman"/>
          <w:spacing w:val="1"/>
          <w:sz w:val="22"/>
          <w:szCs w:val="22"/>
        </w:rPr>
        <w:t xml:space="preserve"> </w:t>
      </w:r>
      <w:r w:rsidRPr="002074BD">
        <w:rPr>
          <w:rFonts w:ascii="Times New Roman" w:hAnsi="Times New Roman"/>
          <w:sz w:val="22"/>
          <w:szCs w:val="22"/>
        </w:rPr>
        <w:t>in</w:t>
      </w:r>
      <w:r w:rsidRPr="002074BD">
        <w:rPr>
          <w:rFonts w:ascii="Times New Roman" w:hAnsi="Times New Roman"/>
          <w:spacing w:val="1"/>
          <w:sz w:val="22"/>
          <w:szCs w:val="22"/>
        </w:rPr>
        <w:t xml:space="preserve"> </w:t>
      </w:r>
      <w:r w:rsidRPr="002074BD">
        <w:rPr>
          <w:rFonts w:ascii="Times New Roman" w:hAnsi="Times New Roman"/>
          <w:sz w:val="22"/>
          <w:szCs w:val="22"/>
        </w:rPr>
        <w:t>enhancing</w:t>
      </w:r>
      <w:r w:rsidRPr="002074BD">
        <w:rPr>
          <w:rFonts w:ascii="Times New Roman" w:hAnsi="Times New Roman"/>
          <w:spacing w:val="1"/>
          <w:sz w:val="22"/>
          <w:szCs w:val="22"/>
        </w:rPr>
        <w:t xml:space="preserve"> </w:t>
      </w:r>
      <w:r w:rsidRPr="002074BD">
        <w:rPr>
          <w:rFonts w:ascii="Times New Roman" w:hAnsi="Times New Roman"/>
          <w:sz w:val="22"/>
          <w:szCs w:val="22"/>
        </w:rPr>
        <w:t>accessibility</w:t>
      </w:r>
      <w:r w:rsidRPr="002074BD">
        <w:rPr>
          <w:rFonts w:ascii="Times New Roman" w:hAnsi="Times New Roman"/>
          <w:spacing w:val="1"/>
          <w:sz w:val="22"/>
          <w:szCs w:val="22"/>
        </w:rPr>
        <w:t xml:space="preserve"> </w:t>
      </w:r>
      <w:r w:rsidRPr="002074BD">
        <w:rPr>
          <w:rFonts w:ascii="Times New Roman" w:hAnsi="Times New Roman"/>
          <w:sz w:val="22"/>
          <w:szCs w:val="22"/>
        </w:rPr>
        <w:t>and</w:t>
      </w:r>
      <w:r w:rsidRPr="002074BD">
        <w:rPr>
          <w:rFonts w:ascii="Times New Roman" w:hAnsi="Times New Roman"/>
          <w:spacing w:val="1"/>
          <w:sz w:val="22"/>
          <w:szCs w:val="22"/>
        </w:rPr>
        <w:t xml:space="preserve"> </w:t>
      </w:r>
      <w:r w:rsidRPr="002074BD">
        <w:rPr>
          <w:rFonts w:ascii="Times New Roman" w:hAnsi="Times New Roman"/>
          <w:sz w:val="22"/>
          <w:szCs w:val="22"/>
        </w:rPr>
        <w:t>inclusivity.</w:t>
      </w:r>
      <w:r w:rsidRPr="002074BD">
        <w:rPr>
          <w:rFonts w:ascii="Times New Roman" w:hAnsi="Times New Roman"/>
          <w:spacing w:val="1"/>
          <w:sz w:val="22"/>
          <w:szCs w:val="22"/>
        </w:rPr>
        <w:t xml:space="preserve"> </w:t>
      </w:r>
      <w:r w:rsidRPr="002074BD">
        <w:rPr>
          <w:rFonts w:ascii="Times New Roman" w:hAnsi="Times New Roman"/>
          <w:sz w:val="22"/>
          <w:szCs w:val="22"/>
        </w:rPr>
        <w:t>As</w:t>
      </w:r>
      <w:r w:rsidRPr="002074BD">
        <w:rPr>
          <w:rFonts w:ascii="Times New Roman" w:hAnsi="Times New Roman"/>
          <w:spacing w:val="1"/>
          <w:sz w:val="22"/>
          <w:szCs w:val="22"/>
        </w:rPr>
        <w:t xml:space="preserve"> </w:t>
      </w:r>
      <w:r w:rsidRPr="002074BD">
        <w:rPr>
          <w:rFonts w:ascii="Times New Roman" w:hAnsi="Times New Roman"/>
          <w:sz w:val="22"/>
          <w:szCs w:val="22"/>
        </w:rPr>
        <w:t>technology</w:t>
      </w:r>
      <w:r w:rsidRPr="002074BD">
        <w:rPr>
          <w:rFonts w:ascii="Times New Roman" w:hAnsi="Times New Roman"/>
          <w:spacing w:val="1"/>
          <w:sz w:val="22"/>
          <w:szCs w:val="22"/>
        </w:rPr>
        <w:t xml:space="preserve"> </w:t>
      </w:r>
      <w:r w:rsidRPr="002074BD">
        <w:rPr>
          <w:rFonts w:ascii="Times New Roman" w:hAnsi="Times New Roman"/>
          <w:sz w:val="22"/>
          <w:szCs w:val="22"/>
        </w:rPr>
        <w:t>continues</w:t>
      </w:r>
      <w:r w:rsidRPr="002074BD">
        <w:rPr>
          <w:rFonts w:ascii="Times New Roman" w:hAnsi="Times New Roman"/>
          <w:spacing w:val="1"/>
          <w:sz w:val="22"/>
          <w:szCs w:val="22"/>
        </w:rPr>
        <w:t xml:space="preserve"> </w:t>
      </w:r>
      <w:r w:rsidRPr="002074BD">
        <w:rPr>
          <w:rFonts w:ascii="Times New Roman" w:hAnsi="Times New Roman"/>
          <w:sz w:val="22"/>
          <w:szCs w:val="22"/>
        </w:rPr>
        <w:t>to</w:t>
      </w:r>
      <w:r w:rsidRPr="002074BD">
        <w:rPr>
          <w:rFonts w:ascii="Times New Roman" w:hAnsi="Times New Roman"/>
          <w:spacing w:val="1"/>
          <w:sz w:val="22"/>
          <w:szCs w:val="22"/>
        </w:rPr>
        <w:t xml:space="preserve"> </w:t>
      </w:r>
      <w:r w:rsidRPr="002074BD">
        <w:rPr>
          <w:rFonts w:ascii="Times New Roman" w:hAnsi="Times New Roman"/>
          <w:sz w:val="22"/>
          <w:szCs w:val="22"/>
        </w:rPr>
        <w:t>evolve,</w:t>
      </w:r>
      <w:r w:rsidRPr="002074BD">
        <w:rPr>
          <w:rFonts w:ascii="Times New Roman" w:hAnsi="Times New Roman"/>
          <w:spacing w:val="1"/>
          <w:sz w:val="22"/>
          <w:szCs w:val="22"/>
        </w:rPr>
        <w:t xml:space="preserve"> </w:t>
      </w:r>
      <w:r w:rsidRPr="002074BD">
        <w:rPr>
          <w:rFonts w:ascii="Times New Roman" w:hAnsi="Times New Roman"/>
          <w:sz w:val="22"/>
          <w:szCs w:val="22"/>
        </w:rPr>
        <w:t>gesture-based</w:t>
      </w:r>
      <w:r w:rsidRPr="002074BD">
        <w:rPr>
          <w:rFonts w:ascii="Times New Roman" w:hAnsi="Times New Roman"/>
          <w:spacing w:val="1"/>
          <w:sz w:val="22"/>
          <w:szCs w:val="22"/>
        </w:rPr>
        <w:t xml:space="preserve"> </w:t>
      </w:r>
      <w:r w:rsidRPr="002074BD">
        <w:rPr>
          <w:rFonts w:ascii="Times New Roman" w:hAnsi="Times New Roman"/>
          <w:sz w:val="22"/>
          <w:szCs w:val="22"/>
        </w:rPr>
        <w:t>systems</w:t>
      </w:r>
      <w:r w:rsidRPr="002074BD">
        <w:rPr>
          <w:rFonts w:ascii="Times New Roman" w:hAnsi="Times New Roman"/>
          <w:spacing w:val="1"/>
          <w:sz w:val="22"/>
          <w:szCs w:val="22"/>
        </w:rPr>
        <w:t xml:space="preserve"> </w:t>
      </w:r>
      <w:r w:rsidRPr="002074BD">
        <w:rPr>
          <w:rFonts w:ascii="Times New Roman" w:hAnsi="Times New Roman"/>
          <w:sz w:val="22"/>
          <w:szCs w:val="22"/>
        </w:rPr>
        <w:t>have</w:t>
      </w:r>
      <w:r w:rsidRPr="002074BD">
        <w:rPr>
          <w:rFonts w:ascii="Times New Roman" w:hAnsi="Times New Roman"/>
          <w:spacing w:val="1"/>
          <w:sz w:val="22"/>
          <w:szCs w:val="22"/>
        </w:rPr>
        <w:t xml:space="preserve"> </w:t>
      </w:r>
      <w:r w:rsidRPr="002074BD">
        <w:rPr>
          <w:rFonts w:ascii="Times New Roman" w:hAnsi="Times New Roman"/>
          <w:sz w:val="22"/>
          <w:szCs w:val="22"/>
        </w:rPr>
        <w:t>the</w:t>
      </w:r>
      <w:r w:rsidRPr="002074BD">
        <w:rPr>
          <w:rFonts w:ascii="Times New Roman" w:hAnsi="Times New Roman"/>
          <w:spacing w:val="1"/>
          <w:sz w:val="22"/>
          <w:szCs w:val="22"/>
        </w:rPr>
        <w:t xml:space="preserve"> </w:t>
      </w:r>
      <w:r w:rsidRPr="002074BD">
        <w:rPr>
          <w:rFonts w:ascii="Times New Roman" w:hAnsi="Times New Roman"/>
          <w:sz w:val="22"/>
          <w:szCs w:val="22"/>
        </w:rPr>
        <w:t>potential</w:t>
      </w:r>
      <w:r w:rsidRPr="002074BD">
        <w:rPr>
          <w:rFonts w:ascii="Times New Roman" w:hAnsi="Times New Roman"/>
          <w:spacing w:val="-7"/>
          <w:sz w:val="22"/>
          <w:szCs w:val="22"/>
        </w:rPr>
        <w:t xml:space="preserve"> </w:t>
      </w:r>
      <w:r w:rsidRPr="002074BD">
        <w:rPr>
          <w:rFonts w:ascii="Times New Roman" w:hAnsi="Times New Roman"/>
          <w:sz w:val="22"/>
          <w:szCs w:val="22"/>
        </w:rPr>
        <w:t>to</w:t>
      </w:r>
      <w:r w:rsidRPr="002074BD">
        <w:rPr>
          <w:rFonts w:ascii="Times New Roman" w:hAnsi="Times New Roman"/>
          <w:spacing w:val="-7"/>
          <w:sz w:val="22"/>
          <w:szCs w:val="22"/>
        </w:rPr>
        <w:t xml:space="preserve"> </w:t>
      </w:r>
      <w:r w:rsidRPr="002074BD">
        <w:rPr>
          <w:rFonts w:ascii="Times New Roman" w:hAnsi="Times New Roman"/>
          <w:sz w:val="22"/>
          <w:szCs w:val="22"/>
        </w:rPr>
        <w:t>break</w:t>
      </w:r>
      <w:r w:rsidRPr="002074BD">
        <w:rPr>
          <w:rFonts w:ascii="Times New Roman" w:hAnsi="Times New Roman"/>
          <w:spacing w:val="-8"/>
          <w:sz w:val="22"/>
          <w:szCs w:val="22"/>
        </w:rPr>
        <w:t xml:space="preserve"> </w:t>
      </w:r>
      <w:r w:rsidRPr="002074BD">
        <w:rPr>
          <w:rFonts w:ascii="Times New Roman" w:hAnsi="Times New Roman"/>
          <w:sz w:val="22"/>
          <w:szCs w:val="22"/>
        </w:rPr>
        <w:t>down</w:t>
      </w:r>
      <w:r w:rsidRPr="002074BD">
        <w:rPr>
          <w:rFonts w:ascii="Times New Roman" w:hAnsi="Times New Roman"/>
          <w:spacing w:val="-7"/>
          <w:sz w:val="22"/>
          <w:szCs w:val="22"/>
        </w:rPr>
        <w:t xml:space="preserve"> </w:t>
      </w:r>
      <w:r w:rsidRPr="002074BD">
        <w:rPr>
          <w:rFonts w:ascii="Times New Roman" w:hAnsi="Times New Roman"/>
          <w:sz w:val="22"/>
          <w:szCs w:val="22"/>
        </w:rPr>
        <w:t>barriers</w:t>
      </w:r>
      <w:r w:rsidRPr="002074BD">
        <w:rPr>
          <w:rFonts w:ascii="Times New Roman" w:hAnsi="Times New Roman"/>
          <w:spacing w:val="-2"/>
          <w:sz w:val="22"/>
          <w:szCs w:val="22"/>
        </w:rPr>
        <w:t xml:space="preserve"> </w:t>
      </w:r>
      <w:r w:rsidRPr="002074BD">
        <w:rPr>
          <w:rFonts w:ascii="Times New Roman" w:hAnsi="Times New Roman"/>
          <w:sz w:val="22"/>
          <w:szCs w:val="22"/>
        </w:rPr>
        <w:t>and</w:t>
      </w:r>
      <w:r w:rsidRPr="002074BD">
        <w:rPr>
          <w:rFonts w:ascii="Times New Roman" w:hAnsi="Times New Roman"/>
          <w:spacing w:val="-8"/>
          <w:sz w:val="22"/>
          <w:szCs w:val="22"/>
        </w:rPr>
        <w:t xml:space="preserve"> </w:t>
      </w:r>
      <w:r w:rsidRPr="002074BD">
        <w:rPr>
          <w:rFonts w:ascii="Times New Roman" w:hAnsi="Times New Roman"/>
          <w:sz w:val="22"/>
          <w:szCs w:val="22"/>
        </w:rPr>
        <w:t>empower</w:t>
      </w:r>
      <w:r w:rsidRPr="002074BD">
        <w:rPr>
          <w:rFonts w:ascii="Times New Roman" w:hAnsi="Times New Roman"/>
          <w:spacing w:val="-8"/>
          <w:sz w:val="22"/>
          <w:szCs w:val="22"/>
        </w:rPr>
        <w:t xml:space="preserve"> </w:t>
      </w:r>
      <w:r w:rsidRPr="002074BD">
        <w:rPr>
          <w:rFonts w:ascii="Times New Roman" w:hAnsi="Times New Roman"/>
          <w:sz w:val="22"/>
          <w:szCs w:val="22"/>
        </w:rPr>
        <w:t>individuals</w:t>
      </w:r>
      <w:r w:rsidRPr="002074BD">
        <w:rPr>
          <w:rFonts w:ascii="Times New Roman" w:hAnsi="Times New Roman"/>
          <w:spacing w:val="-6"/>
          <w:sz w:val="22"/>
          <w:szCs w:val="22"/>
        </w:rPr>
        <w:t xml:space="preserve"> </w:t>
      </w:r>
      <w:r w:rsidRPr="002074BD">
        <w:rPr>
          <w:rFonts w:ascii="Times New Roman" w:hAnsi="Times New Roman"/>
          <w:sz w:val="22"/>
          <w:szCs w:val="22"/>
        </w:rPr>
        <w:t>with</w:t>
      </w:r>
      <w:r w:rsidRPr="002074BD">
        <w:rPr>
          <w:rFonts w:ascii="Times New Roman" w:hAnsi="Times New Roman"/>
          <w:spacing w:val="-8"/>
          <w:sz w:val="22"/>
          <w:szCs w:val="22"/>
        </w:rPr>
        <w:t xml:space="preserve"> </w:t>
      </w:r>
      <w:r w:rsidRPr="002074BD">
        <w:rPr>
          <w:rFonts w:ascii="Times New Roman" w:hAnsi="Times New Roman"/>
          <w:sz w:val="22"/>
          <w:szCs w:val="22"/>
        </w:rPr>
        <w:t>diverse</w:t>
      </w:r>
      <w:r w:rsidRPr="002074BD">
        <w:rPr>
          <w:rFonts w:ascii="Times New Roman" w:hAnsi="Times New Roman"/>
          <w:spacing w:val="-77"/>
          <w:sz w:val="22"/>
          <w:szCs w:val="22"/>
        </w:rPr>
        <w:t xml:space="preserve"> </w:t>
      </w:r>
      <w:r w:rsidRPr="002074BD">
        <w:rPr>
          <w:rFonts w:ascii="Times New Roman" w:hAnsi="Times New Roman"/>
          <w:sz w:val="22"/>
          <w:szCs w:val="22"/>
        </w:rPr>
        <w:t>abilities to fully participate in the digital world.</w:t>
      </w:r>
      <w:r w:rsidRPr="002074BD">
        <w:rPr>
          <w:rFonts w:ascii="Times New Roman" w:hAnsi="Times New Roman"/>
          <w:spacing w:val="1"/>
          <w:sz w:val="22"/>
          <w:szCs w:val="22"/>
        </w:rPr>
        <w:t xml:space="preserve"> </w:t>
      </w:r>
      <w:r w:rsidRPr="002074BD">
        <w:rPr>
          <w:rFonts w:ascii="Times New Roman" w:hAnsi="Times New Roman"/>
          <w:sz w:val="22"/>
          <w:szCs w:val="22"/>
        </w:rPr>
        <w:t>In fields such as</w:t>
      </w:r>
      <w:r w:rsidRPr="002074BD">
        <w:rPr>
          <w:rFonts w:ascii="Times New Roman" w:hAnsi="Times New Roman"/>
          <w:spacing w:val="1"/>
          <w:sz w:val="22"/>
          <w:szCs w:val="22"/>
        </w:rPr>
        <w:t xml:space="preserve"> </w:t>
      </w:r>
      <w:r w:rsidRPr="002074BD">
        <w:rPr>
          <w:rFonts w:ascii="Times New Roman" w:hAnsi="Times New Roman"/>
          <w:sz w:val="22"/>
          <w:szCs w:val="22"/>
        </w:rPr>
        <w:t>farming,</w:t>
      </w:r>
      <w:r w:rsidRPr="002074BD">
        <w:rPr>
          <w:rFonts w:ascii="Times New Roman" w:hAnsi="Times New Roman"/>
          <w:spacing w:val="1"/>
          <w:sz w:val="22"/>
          <w:szCs w:val="22"/>
        </w:rPr>
        <w:t xml:space="preserve"> </w:t>
      </w:r>
      <w:r w:rsidRPr="002074BD">
        <w:rPr>
          <w:rFonts w:ascii="Times New Roman" w:hAnsi="Times New Roman"/>
          <w:sz w:val="22"/>
          <w:szCs w:val="22"/>
        </w:rPr>
        <w:t>industries,</w:t>
      </w:r>
      <w:r w:rsidRPr="002074BD">
        <w:rPr>
          <w:rFonts w:ascii="Times New Roman" w:hAnsi="Times New Roman"/>
          <w:spacing w:val="1"/>
          <w:sz w:val="22"/>
          <w:szCs w:val="22"/>
        </w:rPr>
        <w:t xml:space="preserve"> </w:t>
      </w:r>
      <w:r w:rsidRPr="002074BD">
        <w:rPr>
          <w:rFonts w:ascii="Times New Roman" w:hAnsi="Times New Roman"/>
          <w:sz w:val="22"/>
          <w:szCs w:val="22"/>
        </w:rPr>
        <w:t>and</w:t>
      </w:r>
      <w:r w:rsidRPr="002074BD">
        <w:rPr>
          <w:rFonts w:ascii="Times New Roman" w:hAnsi="Times New Roman"/>
          <w:spacing w:val="1"/>
          <w:sz w:val="22"/>
          <w:szCs w:val="22"/>
        </w:rPr>
        <w:t xml:space="preserve"> </w:t>
      </w:r>
      <w:r w:rsidRPr="002074BD">
        <w:rPr>
          <w:rFonts w:ascii="Times New Roman" w:hAnsi="Times New Roman"/>
          <w:sz w:val="22"/>
          <w:szCs w:val="22"/>
        </w:rPr>
        <w:t>beyond,</w:t>
      </w:r>
      <w:r w:rsidRPr="002074BD">
        <w:rPr>
          <w:rFonts w:ascii="Times New Roman" w:hAnsi="Times New Roman"/>
          <w:spacing w:val="1"/>
          <w:sz w:val="22"/>
          <w:szCs w:val="22"/>
        </w:rPr>
        <w:t xml:space="preserve"> </w:t>
      </w:r>
      <w:r w:rsidRPr="002074BD">
        <w:rPr>
          <w:rFonts w:ascii="Times New Roman" w:hAnsi="Times New Roman"/>
          <w:sz w:val="22"/>
          <w:szCs w:val="22"/>
        </w:rPr>
        <w:t>the</w:t>
      </w:r>
      <w:r w:rsidRPr="002074BD">
        <w:rPr>
          <w:rFonts w:ascii="Times New Roman" w:hAnsi="Times New Roman"/>
          <w:spacing w:val="1"/>
          <w:sz w:val="22"/>
          <w:szCs w:val="22"/>
        </w:rPr>
        <w:t xml:space="preserve"> </w:t>
      </w:r>
      <w:r w:rsidRPr="002074BD">
        <w:rPr>
          <w:rFonts w:ascii="Times New Roman" w:hAnsi="Times New Roman"/>
          <w:sz w:val="22"/>
          <w:szCs w:val="22"/>
        </w:rPr>
        <w:t>integration</w:t>
      </w:r>
      <w:r w:rsidRPr="002074BD">
        <w:rPr>
          <w:rFonts w:ascii="Times New Roman" w:hAnsi="Times New Roman"/>
          <w:spacing w:val="1"/>
          <w:sz w:val="22"/>
          <w:szCs w:val="22"/>
        </w:rPr>
        <w:t xml:space="preserve"> </w:t>
      </w:r>
      <w:r w:rsidRPr="002074BD">
        <w:rPr>
          <w:rFonts w:ascii="Times New Roman" w:hAnsi="Times New Roman"/>
          <w:sz w:val="22"/>
          <w:szCs w:val="22"/>
        </w:rPr>
        <w:t>of</w:t>
      </w:r>
      <w:r w:rsidRPr="002074BD">
        <w:rPr>
          <w:rFonts w:ascii="Times New Roman" w:hAnsi="Times New Roman"/>
          <w:spacing w:val="1"/>
          <w:sz w:val="22"/>
          <w:szCs w:val="22"/>
        </w:rPr>
        <w:t xml:space="preserve"> </w:t>
      </w:r>
      <w:r w:rsidRPr="002074BD">
        <w:rPr>
          <w:rFonts w:ascii="Times New Roman" w:hAnsi="Times New Roman"/>
          <w:sz w:val="22"/>
          <w:szCs w:val="22"/>
        </w:rPr>
        <w:t>gesture-based</w:t>
      </w:r>
      <w:r w:rsidRPr="002074BD">
        <w:rPr>
          <w:rFonts w:ascii="Times New Roman" w:hAnsi="Times New Roman"/>
          <w:spacing w:val="1"/>
          <w:sz w:val="22"/>
          <w:szCs w:val="22"/>
        </w:rPr>
        <w:t xml:space="preserve"> </w:t>
      </w:r>
      <w:r w:rsidRPr="002074BD">
        <w:rPr>
          <w:rFonts w:ascii="Times New Roman" w:hAnsi="Times New Roman"/>
          <w:sz w:val="22"/>
          <w:szCs w:val="22"/>
        </w:rPr>
        <w:t>interfaces promises to streamline workflows, improve efficiency, and</w:t>
      </w:r>
      <w:r w:rsidRPr="002074BD">
        <w:rPr>
          <w:rFonts w:ascii="Times New Roman" w:hAnsi="Times New Roman"/>
          <w:spacing w:val="1"/>
          <w:sz w:val="22"/>
          <w:szCs w:val="22"/>
        </w:rPr>
        <w:t xml:space="preserve"> </w:t>
      </w:r>
      <w:r w:rsidRPr="002074BD">
        <w:rPr>
          <w:rFonts w:ascii="Times New Roman" w:hAnsi="Times New Roman"/>
          <w:sz w:val="22"/>
          <w:szCs w:val="22"/>
        </w:rPr>
        <w:t>enhance overall user experiences. By embracing the potential of hand</w:t>
      </w:r>
      <w:r w:rsidRPr="002074BD">
        <w:rPr>
          <w:rFonts w:ascii="Times New Roman" w:hAnsi="Times New Roman"/>
          <w:spacing w:val="1"/>
          <w:sz w:val="22"/>
          <w:szCs w:val="22"/>
        </w:rPr>
        <w:t xml:space="preserve"> </w:t>
      </w:r>
      <w:r w:rsidRPr="002074BD">
        <w:rPr>
          <w:rFonts w:ascii="Times New Roman" w:hAnsi="Times New Roman"/>
          <w:sz w:val="22"/>
          <w:szCs w:val="22"/>
        </w:rPr>
        <w:t>gestures as a powerful input method, we embark on a journey towards</w:t>
      </w:r>
      <w:r w:rsidRPr="002074BD">
        <w:rPr>
          <w:rFonts w:ascii="Times New Roman" w:hAnsi="Times New Roman"/>
          <w:spacing w:val="-77"/>
          <w:sz w:val="22"/>
          <w:szCs w:val="22"/>
        </w:rPr>
        <w:t xml:space="preserve"> </w:t>
      </w:r>
      <w:r w:rsidRPr="002074BD">
        <w:rPr>
          <w:rFonts w:ascii="Times New Roman" w:hAnsi="Times New Roman"/>
          <w:sz w:val="22"/>
          <w:szCs w:val="22"/>
        </w:rPr>
        <w:t>a</w:t>
      </w:r>
      <w:r w:rsidRPr="002074BD">
        <w:rPr>
          <w:rFonts w:ascii="Times New Roman" w:hAnsi="Times New Roman"/>
          <w:spacing w:val="-5"/>
          <w:sz w:val="22"/>
          <w:szCs w:val="22"/>
        </w:rPr>
        <w:t xml:space="preserve"> </w:t>
      </w:r>
      <w:r w:rsidRPr="002074BD">
        <w:rPr>
          <w:rFonts w:ascii="Times New Roman" w:hAnsi="Times New Roman"/>
          <w:sz w:val="22"/>
          <w:szCs w:val="22"/>
        </w:rPr>
        <w:t>more</w:t>
      </w:r>
      <w:r w:rsidRPr="002074BD">
        <w:rPr>
          <w:rFonts w:ascii="Times New Roman" w:hAnsi="Times New Roman"/>
          <w:spacing w:val="-4"/>
          <w:sz w:val="22"/>
          <w:szCs w:val="22"/>
        </w:rPr>
        <w:t xml:space="preserve"> </w:t>
      </w:r>
      <w:r w:rsidRPr="002074BD">
        <w:rPr>
          <w:rFonts w:ascii="Times New Roman" w:hAnsi="Times New Roman"/>
          <w:sz w:val="22"/>
          <w:szCs w:val="22"/>
        </w:rPr>
        <w:t>connected,</w:t>
      </w:r>
      <w:r w:rsidRPr="002074BD">
        <w:rPr>
          <w:rFonts w:ascii="Times New Roman" w:hAnsi="Times New Roman"/>
          <w:spacing w:val="2"/>
          <w:sz w:val="22"/>
          <w:szCs w:val="22"/>
        </w:rPr>
        <w:t xml:space="preserve"> </w:t>
      </w:r>
      <w:r w:rsidRPr="002074BD">
        <w:rPr>
          <w:rFonts w:ascii="Times New Roman" w:hAnsi="Times New Roman"/>
          <w:sz w:val="22"/>
          <w:szCs w:val="22"/>
        </w:rPr>
        <w:t>accessible,</w:t>
      </w:r>
      <w:r w:rsidRPr="002074BD">
        <w:rPr>
          <w:rFonts w:ascii="Times New Roman" w:hAnsi="Times New Roman"/>
          <w:spacing w:val="-2"/>
          <w:sz w:val="22"/>
          <w:szCs w:val="22"/>
        </w:rPr>
        <w:t xml:space="preserve"> </w:t>
      </w:r>
      <w:r w:rsidRPr="002074BD">
        <w:rPr>
          <w:rFonts w:ascii="Times New Roman" w:hAnsi="Times New Roman"/>
          <w:sz w:val="22"/>
          <w:szCs w:val="22"/>
        </w:rPr>
        <w:t>and</w:t>
      </w:r>
      <w:r w:rsidRPr="002074BD">
        <w:rPr>
          <w:rFonts w:ascii="Times New Roman" w:hAnsi="Times New Roman"/>
          <w:spacing w:val="-1"/>
          <w:sz w:val="22"/>
          <w:szCs w:val="22"/>
        </w:rPr>
        <w:t xml:space="preserve"> </w:t>
      </w:r>
      <w:r w:rsidRPr="002074BD">
        <w:rPr>
          <w:rFonts w:ascii="Times New Roman" w:hAnsi="Times New Roman"/>
          <w:sz w:val="22"/>
          <w:szCs w:val="22"/>
        </w:rPr>
        <w:t>immersive</w:t>
      </w:r>
      <w:r w:rsidRPr="002074BD">
        <w:rPr>
          <w:rFonts w:ascii="Times New Roman" w:hAnsi="Times New Roman"/>
          <w:spacing w:val="-5"/>
          <w:sz w:val="22"/>
          <w:szCs w:val="22"/>
        </w:rPr>
        <w:t xml:space="preserve"> </w:t>
      </w:r>
      <w:r w:rsidRPr="002074BD">
        <w:rPr>
          <w:rFonts w:ascii="Times New Roman" w:hAnsi="Times New Roman"/>
          <w:sz w:val="22"/>
          <w:szCs w:val="22"/>
        </w:rPr>
        <w:t>digital</w:t>
      </w:r>
      <w:r w:rsidRPr="002074BD">
        <w:rPr>
          <w:rFonts w:ascii="Times New Roman" w:hAnsi="Times New Roman"/>
          <w:spacing w:val="-1"/>
          <w:sz w:val="22"/>
          <w:szCs w:val="22"/>
        </w:rPr>
        <w:t xml:space="preserve"> </w:t>
      </w:r>
      <w:r w:rsidRPr="002074BD">
        <w:rPr>
          <w:rFonts w:ascii="Times New Roman" w:hAnsi="Times New Roman"/>
          <w:sz w:val="22"/>
          <w:szCs w:val="22"/>
        </w:rPr>
        <w:t>future.</w:t>
      </w:r>
    </w:p>
    <w:p w14:paraId="0B84D465" w14:textId="08A38C3D" w:rsidR="002338DD" w:rsidRPr="00D52CDB" w:rsidRDefault="002338DD" w:rsidP="00D52CDB">
      <w:pPr>
        <w:spacing w:before="154" w:after="0"/>
        <w:ind w:left="360" w:right="360"/>
        <w:jc w:val="both"/>
        <w:rPr>
          <w:rFonts w:ascii="Times New Roman" w:hAnsi="Times New Roman"/>
          <w:b/>
          <w:sz w:val="22"/>
          <w:szCs w:val="22"/>
        </w:rPr>
      </w:pPr>
      <w:r w:rsidRPr="002338DD">
        <w:rPr>
          <w:rFonts w:ascii="Times New Roman" w:hAnsi="Times New Roman"/>
          <w:b/>
          <w:sz w:val="22"/>
          <w:szCs w:val="22"/>
        </w:rPr>
        <w:t>Conflicts of Interest</w:t>
      </w:r>
      <w:r w:rsidR="00D52CDB">
        <w:rPr>
          <w:rFonts w:ascii="Times New Roman" w:hAnsi="Times New Roman"/>
          <w:b/>
          <w:sz w:val="22"/>
          <w:szCs w:val="22"/>
        </w:rPr>
        <w:t xml:space="preserve">: </w:t>
      </w:r>
      <w:r w:rsidR="00D52CDB" w:rsidRPr="00D52CDB">
        <w:rPr>
          <w:rFonts w:ascii="Times New Roman" w:hAnsi="Times New Roman"/>
          <w:bCs/>
          <w:sz w:val="22"/>
          <w:szCs w:val="22"/>
        </w:rPr>
        <w:t>All the</w:t>
      </w:r>
      <w:r w:rsidR="00D52CDB">
        <w:rPr>
          <w:rFonts w:ascii="Times New Roman" w:hAnsi="Times New Roman"/>
          <w:b/>
          <w:sz w:val="22"/>
          <w:szCs w:val="22"/>
        </w:rPr>
        <w:t xml:space="preserve"> </w:t>
      </w:r>
      <w:r w:rsidRPr="002338DD">
        <w:rPr>
          <w:rFonts w:ascii="Times New Roman" w:hAnsi="Times New Roman"/>
          <w:sz w:val="22"/>
          <w:szCs w:val="22"/>
        </w:rPr>
        <w:t>author(s) declare(s) that there is no conflict of interest</w:t>
      </w:r>
    </w:p>
    <w:p w14:paraId="71D41E34" w14:textId="180E65AC" w:rsidR="0045063D" w:rsidRDefault="0045063D" w:rsidP="0045063D">
      <w:pPr>
        <w:pStyle w:val="ListParagraph"/>
        <w:pBdr>
          <w:top w:val="nil"/>
          <w:left w:val="nil"/>
          <w:bottom w:val="nil"/>
          <w:right w:val="nil"/>
          <w:between w:val="nil"/>
        </w:pBdr>
        <w:spacing w:line="240" w:lineRule="auto"/>
        <w:ind w:left="360" w:firstLine="24"/>
        <w:jc w:val="both"/>
        <w:rPr>
          <w:rFonts w:ascii="Times New Roman" w:hAnsi="Times New Roman"/>
          <w:lang w:val="en-GB"/>
        </w:rPr>
      </w:pPr>
      <w:r w:rsidRPr="0045063D">
        <w:rPr>
          <w:rFonts w:ascii="Times New Roman" w:hAnsi="Times New Roman"/>
          <w:b/>
          <w:bCs/>
          <w:lang w:val="en-GB"/>
        </w:rPr>
        <w:t>Data availability:</w:t>
      </w:r>
      <w:r>
        <w:rPr>
          <w:rFonts w:ascii="Times New Roman" w:hAnsi="Times New Roman"/>
          <w:b/>
          <w:bCs/>
          <w:lang w:val="en-GB"/>
        </w:rPr>
        <w:t xml:space="preserve"> </w:t>
      </w:r>
      <w:r w:rsidRPr="0045063D">
        <w:rPr>
          <w:rFonts w:ascii="Times New Roman" w:hAnsi="Times New Roman"/>
          <w:lang w:val="en-GB"/>
        </w:rPr>
        <w:t>Availability of data as per the demand</w:t>
      </w:r>
      <w:r>
        <w:rPr>
          <w:rFonts w:ascii="Times New Roman" w:hAnsi="Times New Roman"/>
          <w:lang w:val="en-GB"/>
        </w:rPr>
        <w:t>s</w:t>
      </w:r>
      <w:r w:rsidRPr="0045063D">
        <w:rPr>
          <w:rFonts w:ascii="Times New Roman" w:hAnsi="Times New Roman"/>
          <w:lang w:val="en-GB"/>
        </w:rPr>
        <w:t xml:space="preserve"> of the use</w:t>
      </w:r>
      <w:r>
        <w:rPr>
          <w:rFonts w:ascii="Times New Roman" w:hAnsi="Times New Roman"/>
          <w:lang w:val="en-GB"/>
        </w:rPr>
        <w:t xml:space="preserve">r in  which  python libraries are available online      </w:t>
      </w:r>
    </w:p>
    <w:p w14:paraId="01D4EA5B" w14:textId="4BF52EBA" w:rsidR="002338DD" w:rsidRPr="0045063D" w:rsidRDefault="0045063D" w:rsidP="002074BD">
      <w:pPr>
        <w:pStyle w:val="ListParagraph"/>
        <w:pBdr>
          <w:top w:val="nil"/>
          <w:left w:val="nil"/>
          <w:bottom w:val="nil"/>
          <w:right w:val="nil"/>
          <w:between w:val="nil"/>
        </w:pBdr>
        <w:spacing w:line="360" w:lineRule="auto"/>
        <w:ind w:left="0"/>
        <w:jc w:val="both"/>
        <w:rPr>
          <w:rFonts w:ascii="Times New Roman" w:hAnsi="Times New Roman"/>
          <w:b/>
          <w:bCs/>
          <w:lang w:val="en-GB"/>
        </w:rPr>
      </w:pPr>
      <w:r>
        <w:rPr>
          <w:rFonts w:ascii="Times New Roman" w:hAnsi="Times New Roman"/>
          <w:lang w:val="en-GB"/>
        </w:rPr>
        <w:t xml:space="preserve">       </w:t>
      </w:r>
      <w:r>
        <w:rPr>
          <w:rFonts w:ascii="Times New Roman" w:hAnsi="Times New Roman"/>
          <w:lang w:val="en-GB"/>
        </w:rPr>
        <w:tab/>
        <w:t xml:space="preserve">  </w:t>
      </w:r>
      <w:r w:rsidRPr="0045063D">
        <w:rPr>
          <w:rFonts w:ascii="Times New Roman" w:hAnsi="Times New Roman"/>
          <w:b/>
          <w:bCs/>
          <w:lang w:val="en-GB"/>
        </w:rPr>
        <w:t xml:space="preserve"> </w:t>
      </w:r>
    </w:p>
    <w:p w14:paraId="2C1676A1" w14:textId="4C2F1899" w:rsidR="00D52CDB" w:rsidRDefault="00D52CDB" w:rsidP="002074BD">
      <w:pPr>
        <w:pStyle w:val="ListParagraph"/>
        <w:pBdr>
          <w:top w:val="nil"/>
          <w:left w:val="nil"/>
          <w:bottom w:val="nil"/>
          <w:right w:val="nil"/>
          <w:between w:val="nil"/>
        </w:pBdr>
        <w:spacing w:line="360" w:lineRule="auto"/>
        <w:ind w:left="0"/>
        <w:jc w:val="both"/>
        <w:rPr>
          <w:rFonts w:ascii="Times New Roman" w:hAnsi="Times New Roman"/>
          <w:lang w:val="en-GB"/>
        </w:rPr>
      </w:pPr>
      <w:r>
        <w:rPr>
          <w:rFonts w:ascii="Times New Roman" w:hAnsi="Times New Roman"/>
          <w:lang w:val="en-GB"/>
        </w:rPr>
        <w:t xml:space="preserve">       </w:t>
      </w:r>
    </w:p>
    <w:p w14:paraId="75AF6FEF" w14:textId="77777777" w:rsidR="00055309" w:rsidRDefault="002338DD" w:rsidP="002074BD">
      <w:pPr>
        <w:pStyle w:val="ListParagraph"/>
        <w:pBdr>
          <w:top w:val="nil"/>
          <w:left w:val="nil"/>
          <w:bottom w:val="nil"/>
          <w:right w:val="nil"/>
          <w:between w:val="nil"/>
        </w:pBdr>
        <w:spacing w:line="360" w:lineRule="auto"/>
        <w:ind w:left="0"/>
        <w:jc w:val="both"/>
        <w:rPr>
          <w:rFonts w:ascii="Times New Roman" w:hAnsi="Times New Roman"/>
          <w:lang w:val="en-GB"/>
        </w:rPr>
      </w:pPr>
      <w:r>
        <w:rPr>
          <w:rFonts w:ascii="Times New Roman" w:hAnsi="Times New Roman"/>
          <w:lang w:val="en-GB"/>
        </w:rPr>
        <w:t xml:space="preserve">       </w:t>
      </w:r>
    </w:p>
    <w:p w14:paraId="76F9D84A" w14:textId="77777777" w:rsidR="00055309" w:rsidRDefault="00055309" w:rsidP="002074BD">
      <w:pPr>
        <w:pStyle w:val="ListParagraph"/>
        <w:pBdr>
          <w:top w:val="nil"/>
          <w:left w:val="nil"/>
          <w:bottom w:val="nil"/>
          <w:right w:val="nil"/>
          <w:between w:val="nil"/>
        </w:pBdr>
        <w:spacing w:line="360" w:lineRule="auto"/>
        <w:ind w:left="0"/>
        <w:jc w:val="both"/>
        <w:rPr>
          <w:rFonts w:ascii="Times New Roman" w:hAnsi="Times New Roman"/>
          <w:lang w:val="en-GB"/>
        </w:rPr>
      </w:pPr>
    </w:p>
    <w:p w14:paraId="0D13AE5C" w14:textId="77777777" w:rsidR="00055309" w:rsidRDefault="00055309" w:rsidP="002074BD">
      <w:pPr>
        <w:pStyle w:val="ListParagraph"/>
        <w:pBdr>
          <w:top w:val="nil"/>
          <w:left w:val="nil"/>
          <w:bottom w:val="nil"/>
          <w:right w:val="nil"/>
          <w:between w:val="nil"/>
        </w:pBdr>
        <w:spacing w:line="360" w:lineRule="auto"/>
        <w:ind w:left="0"/>
        <w:jc w:val="both"/>
        <w:rPr>
          <w:rFonts w:ascii="Times New Roman" w:hAnsi="Times New Roman"/>
          <w:lang w:val="en-GB"/>
        </w:rPr>
      </w:pPr>
    </w:p>
    <w:p w14:paraId="01E8FEAB" w14:textId="77777777" w:rsidR="00055309" w:rsidRDefault="00055309" w:rsidP="002074BD">
      <w:pPr>
        <w:pStyle w:val="ListParagraph"/>
        <w:pBdr>
          <w:top w:val="nil"/>
          <w:left w:val="nil"/>
          <w:bottom w:val="nil"/>
          <w:right w:val="nil"/>
          <w:between w:val="nil"/>
        </w:pBdr>
        <w:spacing w:line="360" w:lineRule="auto"/>
        <w:ind w:left="0"/>
        <w:jc w:val="both"/>
        <w:rPr>
          <w:rFonts w:ascii="Times New Roman" w:hAnsi="Times New Roman"/>
          <w:lang w:val="en-GB"/>
        </w:rPr>
      </w:pPr>
    </w:p>
    <w:p w14:paraId="2D503A56" w14:textId="77777777" w:rsidR="00055309" w:rsidRDefault="00055309" w:rsidP="002074BD">
      <w:pPr>
        <w:pStyle w:val="ListParagraph"/>
        <w:pBdr>
          <w:top w:val="nil"/>
          <w:left w:val="nil"/>
          <w:bottom w:val="nil"/>
          <w:right w:val="nil"/>
          <w:between w:val="nil"/>
        </w:pBdr>
        <w:spacing w:line="360" w:lineRule="auto"/>
        <w:ind w:left="0"/>
        <w:jc w:val="both"/>
        <w:rPr>
          <w:rFonts w:ascii="Times New Roman" w:hAnsi="Times New Roman"/>
          <w:lang w:val="en-GB"/>
        </w:rPr>
      </w:pPr>
    </w:p>
    <w:p w14:paraId="5830825B" w14:textId="77777777" w:rsidR="00055309" w:rsidRDefault="00055309" w:rsidP="002074BD">
      <w:pPr>
        <w:pStyle w:val="ListParagraph"/>
        <w:pBdr>
          <w:top w:val="nil"/>
          <w:left w:val="nil"/>
          <w:bottom w:val="nil"/>
          <w:right w:val="nil"/>
          <w:between w:val="nil"/>
        </w:pBdr>
        <w:spacing w:line="360" w:lineRule="auto"/>
        <w:ind w:left="0"/>
        <w:jc w:val="both"/>
        <w:rPr>
          <w:rFonts w:ascii="Times New Roman" w:hAnsi="Times New Roman"/>
          <w:lang w:val="en-GB"/>
        </w:rPr>
      </w:pPr>
    </w:p>
    <w:p w14:paraId="6E18694B" w14:textId="77777777" w:rsidR="00055309" w:rsidRDefault="00055309" w:rsidP="002074BD">
      <w:pPr>
        <w:pStyle w:val="ListParagraph"/>
        <w:pBdr>
          <w:top w:val="nil"/>
          <w:left w:val="nil"/>
          <w:bottom w:val="nil"/>
          <w:right w:val="nil"/>
          <w:between w:val="nil"/>
        </w:pBdr>
        <w:spacing w:line="360" w:lineRule="auto"/>
        <w:ind w:left="0"/>
        <w:jc w:val="both"/>
        <w:rPr>
          <w:rFonts w:ascii="Times New Roman" w:hAnsi="Times New Roman"/>
          <w:lang w:val="en-GB"/>
        </w:rPr>
      </w:pPr>
    </w:p>
    <w:p w14:paraId="57FA7AEC" w14:textId="77777777" w:rsidR="00055309" w:rsidRDefault="00055309" w:rsidP="002074BD">
      <w:pPr>
        <w:pStyle w:val="ListParagraph"/>
        <w:pBdr>
          <w:top w:val="nil"/>
          <w:left w:val="nil"/>
          <w:bottom w:val="nil"/>
          <w:right w:val="nil"/>
          <w:between w:val="nil"/>
        </w:pBdr>
        <w:spacing w:line="360" w:lineRule="auto"/>
        <w:ind w:left="0"/>
        <w:jc w:val="both"/>
        <w:rPr>
          <w:rFonts w:ascii="Times New Roman" w:hAnsi="Times New Roman"/>
          <w:lang w:val="en-GB"/>
        </w:rPr>
      </w:pPr>
    </w:p>
    <w:p w14:paraId="2B2D6B53" w14:textId="77777777" w:rsidR="00055309" w:rsidRDefault="00055309" w:rsidP="002074BD">
      <w:pPr>
        <w:pStyle w:val="ListParagraph"/>
        <w:pBdr>
          <w:top w:val="nil"/>
          <w:left w:val="nil"/>
          <w:bottom w:val="nil"/>
          <w:right w:val="nil"/>
          <w:between w:val="nil"/>
        </w:pBdr>
        <w:spacing w:line="360" w:lineRule="auto"/>
        <w:ind w:left="0"/>
        <w:jc w:val="both"/>
        <w:rPr>
          <w:rFonts w:ascii="Times New Roman" w:hAnsi="Times New Roman"/>
          <w:lang w:val="en-GB"/>
        </w:rPr>
      </w:pPr>
    </w:p>
    <w:p w14:paraId="747F30DF" w14:textId="77777777" w:rsidR="00055309" w:rsidRDefault="00055309" w:rsidP="002074BD">
      <w:pPr>
        <w:pStyle w:val="ListParagraph"/>
        <w:pBdr>
          <w:top w:val="nil"/>
          <w:left w:val="nil"/>
          <w:bottom w:val="nil"/>
          <w:right w:val="nil"/>
          <w:between w:val="nil"/>
        </w:pBdr>
        <w:spacing w:line="360" w:lineRule="auto"/>
        <w:ind w:left="0"/>
        <w:jc w:val="both"/>
        <w:rPr>
          <w:rFonts w:ascii="Times New Roman" w:hAnsi="Times New Roman"/>
          <w:lang w:val="en-GB"/>
        </w:rPr>
      </w:pPr>
    </w:p>
    <w:p w14:paraId="093B2B88" w14:textId="77777777" w:rsidR="00055309" w:rsidRDefault="00055309" w:rsidP="002074BD">
      <w:pPr>
        <w:pStyle w:val="ListParagraph"/>
        <w:pBdr>
          <w:top w:val="nil"/>
          <w:left w:val="nil"/>
          <w:bottom w:val="nil"/>
          <w:right w:val="nil"/>
          <w:between w:val="nil"/>
        </w:pBdr>
        <w:spacing w:line="360" w:lineRule="auto"/>
        <w:ind w:left="0"/>
        <w:jc w:val="both"/>
        <w:rPr>
          <w:rFonts w:ascii="Times New Roman" w:hAnsi="Times New Roman"/>
          <w:lang w:val="en-GB"/>
        </w:rPr>
      </w:pPr>
    </w:p>
    <w:p w14:paraId="63E2C550" w14:textId="77777777" w:rsidR="00055309" w:rsidRDefault="00055309" w:rsidP="002074BD">
      <w:pPr>
        <w:pStyle w:val="ListParagraph"/>
        <w:pBdr>
          <w:top w:val="nil"/>
          <w:left w:val="nil"/>
          <w:bottom w:val="nil"/>
          <w:right w:val="nil"/>
          <w:between w:val="nil"/>
        </w:pBdr>
        <w:spacing w:line="360" w:lineRule="auto"/>
        <w:ind w:left="0"/>
        <w:jc w:val="both"/>
        <w:rPr>
          <w:rFonts w:ascii="Times New Roman" w:hAnsi="Times New Roman"/>
          <w:lang w:val="en-GB"/>
        </w:rPr>
      </w:pPr>
    </w:p>
    <w:p w14:paraId="602F595B" w14:textId="3E01BDFF" w:rsidR="002074BD" w:rsidRPr="002074BD" w:rsidRDefault="002074BD" w:rsidP="002074BD">
      <w:pPr>
        <w:pStyle w:val="ListParagraph"/>
        <w:pBdr>
          <w:top w:val="nil"/>
          <w:left w:val="nil"/>
          <w:bottom w:val="nil"/>
          <w:right w:val="nil"/>
          <w:between w:val="nil"/>
        </w:pBdr>
        <w:spacing w:line="360" w:lineRule="auto"/>
        <w:ind w:left="0"/>
        <w:jc w:val="both"/>
        <w:rPr>
          <w:rFonts w:ascii="Times New Roman" w:hAnsi="Times New Roman"/>
        </w:rPr>
      </w:pPr>
      <w:r>
        <w:rPr>
          <w:rFonts w:ascii="Times New Roman" w:hAnsi="Times New Roman"/>
          <w:b/>
        </w:rPr>
        <w:t>6  References</w:t>
      </w:r>
    </w:p>
    <w:p w14:paraId="1383F006" w14:textId="77777777" w:rsidR="002074BD" w:rsidRPr="002074BD" w:rsidRDefault="002074BD" w:rsidP="002074BD">
      <w:pPr>
        <w:numPr>
          <w:ilvl w:val="0"/>
          <w:numId w:val="13"/>
        </w:numPr>
        <w:suppressAutoHyphens/>
        <w:spacing w:after="0"/>
        <w:jc w:val="both"/>
        <w:textDirection w:val="btLr"/>
        <w:textAlignment w:val="top"/>
        <w:outlineLvl w:val="0"/>
        <w:rPr>
          <w:rFonts w:ascii="Times New Roman" w:hAnsi="Times New Roman"/>
          <w:color w:val="000000"/>
          <w:sz w:val="22"/>
          <w:szCs w:val="22"/>
        </w:rPr>
      </w:pPr>
      <w:r w:rsidRPr="002074BD">
        <w:rPr>
          <w:rFonts w:ascii="Times New Roman" w:hAnsi="Times New Roman"/>
          <w:color w:val="000000"/>
          <w:sz w:val="22"/>
          <w:szCs w:val="22"/>
        </w:rPr>
        <w:t>Ismail, A.P., Azahaar, Muhammad, Tahir, Noorita, Daud, Kamarulazhar, and Kasim, Nazirah. "Human Action Recognition (HAR) using Image Processing on Deep Learning." Published in 2023, this paper delves into the intricacies of human action recognition, leveraging image processing techniques within the realm of deep learning.</w:t>
      </w:r>
    </w:p>
    <w:p w14:paraId="479BD93E" w14:textId="77777777" w:rsidR="002074BD" w:rsidRPr="002074BD" w:rsidRDefault="002074BD" w:rsidP="002074BD">
      <w:pPr>
        <w:numPr>
          <w:ilvl w:val="0"/>
          <w:numId w:val="13"/>
        </w:numPr>
        <w:suppressAutoHyphens/>
        <w:spacing w:after="0"/>
        <w:jc w:val="both"/>
        <w:textDirection w:val="btLr"/>
        <w:textAlignment w:val="top"/>
        <w:outlineLvl w:val="0"/>
        <w:rPr>
          <w:rFonts w:ascii="Times New Roman" w:hAnsi="Times New Roman"/>
          <w:color w:val="000000"/>
          <w:sz w:val="22"/>
          <w:szCs w:val="22"/>
        </w:rPr>
      </w:pPr>
      <w:r w:rsidRPr="002074BD">
        <w:rPr>
          <w:rFonts w:ascii="Times New Roman" w:hAnsi="Times New Roman"/>
          <w:color w:val="000000"/>
          <w:sz w:val="22"/>
          <w:szCs w:val="22"/>
        </w:rPr>
        <w:t xml:space="preserve"> Kotavenukaa, S., Kodakandla, H., Krishna, N.S., and Rao, S.P.V. present their work on "Hand Gesture Recognition" in 2023, focusing on the identification and interpretation of hand gestures.</w:t>
      </w:r>
    </w:p>
    <w:p w14:paraId="40E9E8CE" w14:textId="77777777" w:rsidR="002074BD" w:rsidRPr="002074BD" w:rsidRDefault="002074BD" w:rsidP="002074BD">
      <w:pPr>
        <w:numPr>
          <w:ilvl w:val="0"/>
          <w:numId w:val="13"/>
        </w:numPr>
        <w:suppressAutoHyphens/>
        <w:spacing w:after="0"/>
        <w:jc w:val="both"/>
        <w:textDirection w:val="btLr"/>
        <w:textAlignment w:val="top"/>
        <w:outlineLvl w:val="0"/>
        <w:rPr>
          <w:rFonts w:ascii="Times New Roman" w:hAnsi="Times New Roman"/>
          <w:color w:val="000000"/>
          <w:sz w:val="22"/>
          <w:szCs w:val="22"/>
        </w:rPr>
      </w:pPr>
      <w:r w:rsidRPr="002074BD">
        <w:rPr>
          <w:rFonts w:ascii="Times New Roman" w:hAnsi="Times New Roman"/>
          <w:color w:val="000000"/>
          <w:sz w:val="22"/>
          <w:szCs w:val="22"/>
        </w:rPr>
        <w:t>Chang, V., Eniyola, RO., Golightly, L., and Xu, QA. explore the domain of human-computer interaction in their paper titled "An Exploration into Human-Computer Interaction: Hand Gesture Recognition Management in a Challenging Environment," published in SN Comput Sci in 2023.</w:t>
      </w:r>
    </w:p>
    <w:p w14:paraId="6894F309" w14:textId="77777777" w:rsidR="002074BD" w:rsidRPr="002074BD" w:rsidRDefault="002074BD" w:rsidP="002074BD">
      <w:pPr>
        <w:numPr>
          <w:ilvl w:val="0"/>
          <w:numId w:val="13"/>
        </w:numPr>
        <w:suppressAutoHyphens/>
        <w:spacing w:after="0"/>
        <w:jc w:val="both"/>
        <w:textDirection w:val="btLr"/>
        <w:textAlignment w:val="top"/>
        <w:outlineLvl w:val="0"/>
        <w:rPr>
          <w:rFonts w:ascii="Times New Roman" w:hAnsi="Times New Roman"/>
          <w:color w:val="000000"/>
          <w:sz w:val="22"/>
          <w:szCs w:val="22"/>
        </w:rPr>
      </w:pPr>
      <w:r w:rsidRPr="002074BD">
        <w:rPr>
          <w:rFonts w:ascii="Times New Roman" w:hAnsi="Times New Roman"/>
          <w:color w:val="000000"/>
          <w:sz w:val="22"/>
          <w:szCs w:val="22"/>
        </w:rPr>
        <w:t>Mujahiid, A. et al., introduce "Real-Time Hand Gesture Recognition Based on Deep Learning YOLOv3 Model" in Applied Sciences-Basel in 2021.</w:t>
      </w:r>
    </w:p>
    <w:p w14:paraId="353C960F" w14:textId="7E3DCF81" w:rsidR="002074BD" w:rsidRDefault="002074BD" w:rsidP="002074BD">
      <w:pPr>
        <w:numPr>
          <w:ilvl w:val="0"/>
          <w:numId w:val="13"/>
        </w:numPr>
        <w:suppressAutoHyphens/>
        <w:spacing w:after="0"/>
        <w:jc w:val="both"/>
        <w:textDirection w:val="btLr"/>
        <w:textAlignment w:val="top"/>
        <w:outlineLvl w:val="0"/>
        <w:rPr>
          <w:rFonts w:ascii="Times New Roman" w:hAnsi="Times New Roman"/>
          <w:color w:val="000000"/>
          <w:sz w:val="22"/>
          <w:szCs w:val="22"/>
        </w:rPr>
      </w:pPr>
      <w:r w:rsidRPr="002074BD">
        <w:rPr>
          <w:rFonts w:ascii="Times New Roman" w:hAnsi="Times New Roman"/>
          <w:color w:val="000000"/>
          <w:sz w:val="22"/>
          <w:szCs w:val="22"/>
        </w:rPr>
        <w:t>Turr, A.O. and Keyles, A.Y. evaluate hidden Markov models in "Evaluation of Hidden Markov Models Using Deep CNN Features in Isolated Sign Recognition," published in Multimedia Tools and Applications in 2021.</w:t>
      </w:r>
    </w:p>
    <w:p w14:paraId="0EF289DF" w14:textId="77777777" w:rsidR="0045063D" w:rsidRPr="00D4400D" w:rsidRDefault="0045063D" w:rsidP="0045063D">
      <w:pPr>
        <w:numPr>
          <w:ilvl w:val="0"/>
          <w:numId w:val="13"/>
        </w:numPr>
        <w:suppressAutoHyphens/>
        <w:spacing w:after="0"/>
        <w:ind w:left="643"/>
        <w:jc w:val="both"/>
        <w:textDirection w:val="btLr"/>
        <w:textAlignment w:val="top"/>
        <w:outlineLvl w:val="0"/>
        <w:rPr>
          <w:rFonts w:ascii="Times New Roman" w:hAnsi="Times New Roman"/>
          <w:color w:val="000000"/>
          <w:sz w:val="22"/>
          <w:szCs w:val="22"/>
        </w:rPr>
      </w:pPr>
      <w:r w:rsidRPr="00D4400D">
        <w:rPr>
          <w:rFonts w:ascii="Times New Roman" w:hAnsi="Times New Roman"/>
          <w:kern w:val="36"/>
          <w:szCs w:val="24"/>
          <w:lang w:val="en-US"/>
        </w:rPr>
        <w:t>Real-Time Hand Gesture Recognition Using Finger Segmentation</w:t>
      </w:r>
      <w:r w:rsidRPr="00D4400D">
        <w:rPr>
          <w:rFonts w:ascii="Times New Roman" w:hAnsi="Times New Roman"/>
          <w:color w:val="000000"/>
          <w:sz w:val="22"/>
          <w:szCs w:val="22"/>
        </w:rPr>
        <w:t xml:space="preserve"> </w:t>
      </w:r>
      <w:r w:rsidRPr="00D4400D">
        <w:rPr>
          <w:rFonts w:ascii="Times New Roman" w:hAnsi="Times New Roman"/>
          <w:color w:val="000000"/>
          <w:sz w:val="22"/>
          <w:szCs w:val="22"/>
          <w:lang w:val="en-US"/>
        </w:rPr>
        <w:t>Zhi-hua Chen,</w:t>
      </w:r>
      <w:r w:rsidRPr="00D4400D">
        <w:rPr>
          <w:rFonts w:ascii="Times New Roman" w:hAnsi="Times New Roman"/>
          <w:color w:val="000000"/>
          <w:sz w:val="22"/>
          <w:szCs w:val="22"/>
          <w:vertAlign w:val="superscript"/>
          <w:lang w:val="en-US"/>
        </w:rPr>
        <w:t>1</w:t>
      </w:r>
      <w:r w:rsidRPr="00D4400D">
        <w:rPr>
          <w:rFonts w:ascii="Times New Roman" w:hAnsi="Times New Roman"/>
          <w:color w:val="000000"/>
          <w:sz w:val="22"/>
          <w:szCs w:val="22"/>
          <w:lang w:val="en-US"/>
        </w:rPr>
        <w:t>Jung-Tae Kim,</w:t>
      </w:r>
      <w:r w:rsidRPr="00D4400D">
        <w:rPr>
          <w:rFonts w:ascii="Times New Roman" w:hAnsi="Times New Roman"/>
          <w:color w:val="000000"/>
          <w:sz w:val="22"/>
          <w:szCs w:val="22"/>
          <w:vertAlign w:val="superscript"/>
          <w:lang w:val="en-US"/>
        </w:rPr>
        <w:t>1</w:t>
      </w:r>
      <w:r w:rsidRPr="00D4400D">
        <w:rPr>
          <w:rFonts w:ascii="Times New Roman" w:hAnsi="Times New Roman"/>
          <w:bCs/>
          <w:color w:val="000000"/>
          <w:sz w:val="22"/>
          <w:szCs w:val="22"/>
          <w:lang w:val="en-US"/>
        </w:rPr>
        <w:t>Jianning Liang</w:t>
      </w:r>
      <w:r w:rsidRPr="00D4400D">
        <w:rPr>
          <w:rFonts w:ascii="Times New Roman" w:hAnsi="Times New Roman"/>
          <w:color w:val="000000"/>
          <w:sz w:val="22"/>
          <w:szCs w:val="22"/>
          <w:lang w:val="en-US"/>
        </w:rPr>
        <w:t>,</w:t>
      </w:r>
      <w:r w:rsidRPr="00D4400D">
        <w:rPr>
          <w:rFonts w:ascii="Times New Roman" w:hAnsi="Times New Roman"/>
          <w:color w:val="000000"/>
          <w:sz w:val="22"/>
          <w:szCs w:val="22"/>
          <w:vertAlign w:val="superscript"/>
          <w:lang w:val="en-US"/>
        </w:rPr>
        <w:t>1</w:t>
      </w:r>
      <w:r w:rsidRPr="00D4400D">
        <w:rPr>
          <w:rFonts w:ascii="Times New Roman" w:hAnsi="Times New Roman"/>
          <w:color w:val="000000"/>
          <w:sz w:val="22"/>
          <w:szCs w:val="22"/>
          <w:lang w:val="en-US"/>
        </w:rPr>
        <w:t>Jing Zhang,</w:t>
      </w:r>
      <w:r w:rsidRPr="00D4400D">
        <w:rPr>
          <w:rFonts w:ascii="Times New Roman" w:hAnsi="Times New Roman"/>
          <w:color w:val="000000"/>
          <w:sz w:val="22"/>
          <w:szCs w:val="22"/>
          <w:vertAlign w:val="superscript"/>
          <w:lang w:val="en-US"/>
        </w:rPr>
        <w:t>1,2</w:t>
      </w:r>
      <w:r w:rsidRPr="00D4400D">
        <w:rPr>
          <w:rFonts w:ascii="Times New Roman" w:hAnsi="Times New Roman"/>
          <w:color w:val="000000"/>
          <w:sz w:val="22"/>
          <w:szCs w:val="22"/>
          <w:lang w:val="en-US"/>
        </w:rPr>
        <w:t>and </w:t>
      </w:r>
      <w:r w:rsidRPr="00D4400D">
        <w:rPr>
          <w:rFonts w:ascii="Times New Roman" w:hAnsi="Times New Roman"/>
          <w:bCs/>
          <w:color w:val="000000"/>
          <w:sz w:val="22"/>
          <w:szCs w:val="22"/>
          <w:lang w:val="en-US"/>
        </w:rPr>
        <w:t>Yu-Bo Yuan</w:t>
      </w:r>
      <w:r w:rsidRPr="00D4400D">
        <w:rPr>
          <w:rFonts w:ascii="Times New Roman" w:hAnsi="Times New Roman"/>
          <w:color w:val="000000"/>
          <w:sz w:val="22"/>
          <w:szCs w:val="22"/>
          <w:vertAlign w:val="superscript"/>
          <w:lang w:val="en-US"/>
        </w:rPr>
        <w:t>1</w:t>
      </w:r>
    </w:p>
    <w:p w14:paraId="099FEE81" w14:textId="77777777" w:rsidR="0045063D" w:rsidRPr="00D4400D" w:rsidRDefault="0045063D" w:rsidP="0045063D">
      <w:pPr>
        <w:numPr>
          <w:ilvl w:val="0"/>
          <w:numId w:val="13"/>
        </w:numPr>
        <w:suppressAutoHyphens/>
        <w:spacing w:after="0"/>
        <w:ind w:left="643"/>
        <w:jc w:val="both"/>
        <w:textDirection w:val="btLr"/>
        <w:textAlignment w:val="top"/>
        <w:outlineLvl w:val="0"/>
        <w:rPr>
          <w:rFonts w:ascii="Times New Roman" w:hAnsi="Times New Roman"/>
          <w:sz w:val="22"/>
          <w:szCs w:val="22"/>
        </w:rPr>
      </w:pPr>
      <w:r w:rsidRPr="00D4400D">
        <w:rPr>
          <w:rFonts w:ascii="Times New Roman" w:hAnsi="Times New Roman"/>
          <w:sz w:val="22"/>
          <w:szCs w:val="22"/>
        </w:rPr>
        <w:t xml:space="preserve">Hand Gesture Recognition Based on Computer Vision: A Review of Techniques </w:t>
      </w:r>
      <w:hyperlink r:id="rId29" w:history="1">
        <w:r w:rsidRPr="0045063D">
          <w:rPr>
            <w:rStyle w:val="Hyperlink"/>
            <w:color w:val="auto"/>
            <w:u w:val="none"/>
          </w:rPr>
          <w:t>M. Oudah</w:t>
        </w:r>
      </w:hyperlink>
      <w:r w:rsidRPr="0045063D">
        <w:t>, </w:t>
      </w:r>
      <w:hyperlink r:id="rId30" w:history="1">
        <w:r w:rsidRPr="0045063D">
          <w:rPr>
            <w:rStyle w:val="Hyperlink"/>
            <w:color w:val="auto"/>
            <w:u w:val="none"/>
          </w:rPr>
          <w:t>A. Al-Naji</w:t>
        </w:r>
      </w:hyperlink>
      <w:r w:rsidRPr="0045063D">
        <w:t>, </w:t>
      </w:r>
      <w:hyperlink r:id="rId31" w:history="1">
        <w:r w:rsidRPr="0045063D">
          <w:rPr>
            <w:rStyle w:val="Hyperlink"/>
            <w:color w:val="auto"/>
            <w:u w:val="none"/>
          </w:rPr>
          <w:t>J. Chahl</w:t>
        </w:r>
      </w:hyperlink>
    </w:p>
    <w:p w14:paraId="578D9112" w14:textId="77777777" w:rsidR="0045063D" w:rsidRPr="00D4400D" w:rsidRDefault="0045063D" w:rsidP="0045063D">
      <w:pPr>
        <w:numPr>
          <w:ilvl w:val="0"/>
          <w:numId w:val="13"/>
        </w:numPr>
        <w:suppressAutoHyphens/>
        <w:spacing w:after="0"/>
        <w:ind w:left="643"/>
        <w:jc w:val="both"/>
        <w:textDirection w:val="btLr"/>
        <w:textAlignment w:val="top"/>
        <w:outlineLvl w:val="0"/>
        <w:rPr>
          <w:rFonts w:ascii="Times New Roman" w:hAnsi="Times New Roman"/>
          <w:color w:val="000000"/>
          <w:sz w:val="22"/>
          <w:szCs w:val="22"/>
        </w:rPr>
      </w:pPr>
      <w:r w:rsidRPr="00D4400D">
        <w:rPr>
          <w:rFonts w:ascii="Times New Roman" w:hAnsi="Times New Roman"/>
        </w:rPr>
        <w:t>“</w:t>
      </w:r>
      <w:bookmarkStart w:id="0" w:name="_Hlk163226264"/>
      <w:r w:rsidRPr="00D4400D">
        <w:rPr>
          <w:rFonts w:ascii="Times New Roman" w:hAnsi="Times New Roman"/>
        </w:rPr>
        <w:t>Enhanced Hand Gesture Recognition System</w:t>
      </w:r>
      <w:bookmarkEnd w:id="0"/>
      <w:r w:rsidRPr="00D4400D">
        <w:rPr>
          <w:rFonts w:ascii="Times New Roman" w:hAnsi="Times New Roman"/>
        </w:rPr>
        <w:t>,” Gagandeep Singh Narula , Aniket Singh Rawat.</w:t>
      </w:r>
    </w:p>
    <w:p w14:paraId="6D0340F2" w14:textId="77777777" w:rsidR="0045063D" w:rsidRPr="00D4400D" w:rsidRDefault="0045063D" w:rsidP="0045063D">
      <w:pPr>
        <w:suppressAutoHyphens/>
        <w:spacing w:after="0"/>
        <w:ind w:left="1980"/>
        <w:jc w:val="both"/>
        <w:textDirection w:val="btLr"/>
        <w:textAlignment w:val="top"/>
        <w:outlineLvl w:val="0"/>
        <w:rPr>
          <w:rFonts w:ascii="Times New Roman" w:hAnsi="Times New Roman"/>
          <w:color w:val="000000"/>
          <w:sz w:val="22"/>
          <w:szCs w:val="22"/>
        </w:rPr>
      </w:pPr>
    </w:p>
    <w:p w14:paraId="58DF70AD" w14:textId="77777777" w:rsidR="0045063D" w:rsidRPr="002074BD" w:rsidRDefault="0045063D" w:rsidP="0045063D">
      <w:pPr>
        <w:suppressAutoHyphens/>
        <w:spacing w:after="0"/>
        <w:jc w:val="both"/>
        <w:textDirection w:val="btLr"/>
        <w:textAlignment w:val="top"/>
        <w:outlineLvl w:val="0"/>
        <w:rPr>
          <w:rFonts w:ascii="Times New Roman" w:hAnsi="Times New Roman"/>
          <w:color w:val="000000"/>
          <w:sz w:val="22"/>
          <w:szCs w:val="22"/>
        </w:rPr>
      </w:pPr>
    </w:p>
    <w:p w14:paraId="7055859A" w14:textId="77777777" w:rsidR="002074BD" w:rsidRPr="002074BD" w:rsidRDefault="002074BD" w:rsidP="002074BD">
      <w:pPr>
        <w:suppressAutoHyphens/>
        <w:spacing w:after="0"/>
        <w:ind w:left="360"/>
        <w:jc w:val="both"/>
        <w:textDirection w:val="btLr"/>
        <w:textAlignment w:val="top"/>
        <w:outlineLvl w:val="0"/>
        <w:rPr>
          <w:rFonts w:ascii="Times New Roman" w:hAnsi="Times New Roman"/>
          <w:color w:val="000000"/>
          <w:sz w:val="22"/>
          <w:szCs w:val="22"/>
        </w:rPr>
      </w:pPr>
    </w:p>
    <w:p w14:paraId="1BF36214" w14:textId="77777777" w:rsidR="002074BD" w:rsidRPr="002074BD" w:rsidRDefault="002074BD" w:rsidP="002074BD">
      <w:pPr>
        <w:spacing w:before="154" w:after="0"/>
        <w:ind w:right="360"/>
        <w:jc w:val="both"/>
        <w:rPr>
          <w:rFonts w:ascii="Times New Roman" w:hAnsi="Times New Roman"/>
          <w:sz w:val="22"/>
          <w:szCs w:val="22"/>
        </w:rPr>
      </w:pPr>
    </w:p>
    <w:p w14:paraId="630659ED" w14:textId="77777777" w:rsidR="002074BD" w:rsidRPr="002074BD" w:rsidRDefault="002074BD" w:rsidP="002074BD">
      <w:pPr>
        <w:spacing w:before="207" w:after="0"/>
        <w:ind w:left="360" w:right="360"/>
        <w:jc w:val="both"/>
        <w:rPr>
          <w:rFonts w:ascii="Calibri" w:eastAsia="Calibri" w:hAnsi="Calibri" w:cs="Calibri"/>
          <w:sz w:val="22"/>
          <w:szCs w:val="22"/>
        </w:rPr>
      </w:pPr>
    </w:p>
    <w:p w14:paraId="05B4CFF0" w14:textId="77777777" w:rsidR="00A205F1" w:rsidRPr="00A205F1" w:rsidRDefault="00A205F1" w:rsidP="00A205F1">
      <w:pPr>
        <w:spacing w:before="207" w:after="0" w:line="256" w:lineRule="auto"/>
        <w:ind w:left="360" w:right="360"/>
        <w:jc w:val="both"/>
        <w:rPr>
          <w:rFonts w:ascii="Calibri" w:eastAsia="Calibri" w:hAnsi="Calibri" w:cs="Calibri"/>
          <w:sz w:val="22"/>
          <w:szCs w:val="22"/>
        </w:rPr>
      </w:pPr>
    </w:p>
    <w:p w14:paraId="0499E0D0" w14:textId="77777777" w:rsidR="00A205F1" w:rsidRPr="00A205F1" w:rsidRDefault="00A205F1" w:rsidP="00A205F1">
      <w:pPr>
        <w:spacing w:before="207" w:after="0" w:line="256" w:lineRule="auto"/>
        <w:ind w:left="360" w:right="360"/>
        <w:jc w:val="both"/>
        <w:rPr>
          <w:rFonts w:ascii="Calibri" w:eastAsia="Calibri" w:hAnsi="Calibri" w:cs="Calibri"/>
          <w:sz w:val="22"/>
          <w:szCs w:val="22"/>
        </w:rPr>
      </w:pPr>
    </w:p>
    <w:p w14:paraId="1E524F00" w14:textId="77777777" w:rsidR="00A205F1" w:rsidRPr="00A205F1" w:rsidRDefault="00A205F1" w:rsidP="00A205F1">
      <w:pPr>
        <w:spacing w:before="207" w:after="0" w:line="256" w:lineRule="auto"/>
        <w:ind w:left="360" w:right="360"/>
        <w:jc w:val="both"/>
        <w:rPr>
          <w:rFonts w:ascii="Calibri" w:eastAsia="Calibri" w:hAnsi="Calibri" w:cs="Calibri"/>
          <w:sz w:val="22"/>
          <w:szCs w:val="22"/>
        </w:rPr>
      </w:pPr>
    </w:p>
    <w:p w14:paraId="56AD78C2" w14:textId="77777777" w:rsidR="00A205F1" w:rsidRPr="00A205F1" w:rsidRDefault="00A205F1" w:rsidP="00A205F1">
      <w:pPr>
        <w:spacing w:before="207" w:after="0" w:line="256" w:lineRule="auto"/>
        <w:ind w:left="360" w:right="360"/>
        <w:jc w:val="both"/>
        <w:rPr>
          <w:rFonts w:ascii="Calibri" w:eastAsia="Calibri" w:hAnsi="Calibri" w:cs="Calibri"/>
          <w:sz w:val="22"/>
          <w:szCs w:val="22"/>
        </w:rPr>
      </w:pPr>
    </w:p>
    <w:p w14:paraId="57FE886F" w14:textId="77777777" w:rsidR="00A205F1" w:rsidRPr="00A205F1" w:rsidRDefault="00A205F1" w:rsidP="00A205F1">
      <w:pPr>
        <w:spacing w:before="207" w:after="0" w:line="256" w:lineRule="auto"/>
        <w:ind w:left="360" w:right="360"/>
        <w:jc w:val="both"/>
        <w:rPr>
          <w:rFonts w:ascii="Calibri" w:eastAsia="Calibri" w:hAnsi="Calibri" w:cs="Calibri"/>
          <w:sz w:val="22"/>
          <w:szCs w:val="22"/>
        </w:rPr>
      </w:pPr>
    </w:p>
    <w:p w14:paraId="5AC501FC" w14:textId="77777777" w:rsidR="00A205F1" w:rsidRPr="00A205F1" w:rsidRDefault="00A205F1" w:rsidP="00A205F1">
      <w:pPr>
        <w:spacing w:before="207" w:after="0" w:line="256" w:lineRule="auto"/>
        <w:ind w:left="360" w:right="360"/>
        <w:jc w:val="both"/>
        <w:rPr>
          <w:rFonts w:ascii="Calibri" w:eastAsia="Calibri" w:hAnsi="Calibri" w:cs="Calibri"/>
          <w:sz w:val="22"/>
          <w:szCs w:val="22"/>
        </w:rPr>
      </w:pPr>
    </w:p>
    <w:p w14:paraId="52E9FD75" w14:textId="77777777" w:rsidR="00A205F1" w:rsidRPr="00A205F1" w:rsidRDefault="00A205F1" w:rsidP="00A205F1">
      <w:pPr>
        <w:spacing w:before="207" w:after="0" w:line="256" w:lineRule="auto"/>
        <w:ind w:left="360" w:right="360"/>
        <w:jc w:val="both"/>
        <w:rPr>
          <w:rFonts w:ascii="Calibri" w:eastAsia="Calibri" w:hAnsi="Calibri" w:cs="Calibri"/>
          <w:sz w:val="22"/>
          <w:szCs w:val="22"/>
        </w:rPr>
      </w:pPr>
    </w:p>
    <w:p w14:paraId="75AD5455" w14:textId="77777777" w:rsidR="00A205F1" w:rsidRPr="00A205F1" w:rsidRDefault="00A205F1" w:rsidP="00A205F1">
      <w:pPr>
        <w:spacing w:before="207" w:after="0" w:line="256" w:lineRule="auto"/>
        <w:ind w:left="360" w:right="360"/>
        <w:jc w:val="both"/>
        <w:rPr>
          <w:rFonts w:ascii="Calibri" w:eastAsia="Calibri" w:hAnsi="Calibri" w:cs="Calibri"/>
          <w:sz w:val="22"/>
          <w:szCs w:val="22"/>
        </w:rPr>
      </w:pPr>
    </w:p>
    <w:p w14:paraId="15893120" w14:textId="77777777" w:rsidR="00A205F1" w:rsidRPr="00A205F1" w:rsidRDefault="00A205F1" w:rsidP="00A205F1">
      <w:pPr>
        <w:spacing w:before="207" w:after="0" w:line="256" w:lineRule="auto"/>
        <w:ind w:left="360" w:right="360"/>
        <w:jc w:val="both"/>
        <w:rPr>
          <w:rFonts w:ascii="Calibri" w:eastAsia="Calibri" w:hAnsi="Calibri" w:cs="Calibri"/>
          <w:sz w:val="22"/>
          <w:szCs w:val="22"/>
        </w:rPr>
      </w:pPr>
    </w:p>
    <w:p w14:paraId="4B2E4FFF" w14:textId="77777777" w:rsidR="00A205F1" w:rsidRPr="00A205F1" w:rsidRDefault="00A205F1" w:rsidP="00A205F1">
      <w:pPr>
        <w:spacing w:before="207" w:after="0" w:line="256" w:lineRule="auto"/>
        <w:ind w:left="360" w:right="360"/>
        <w:jc w:val="both"/>
        <w:rPr>
          <w:rFonts w:ascii="Calibri" w:eastAsia="Calibri" w:hAnsi="Calibri" w:cs="Calibri"/>
          <w:sz w:val="22"/>
          <w:szCs w:val="22"/>
        </w:rPr>
      </w:pPr>
    </w:p>
    <w:p w14:paraId="4ABFCC64" w14:textId="77777777" w:rsidR="00A205F1" w:rsidRPr="00A205F1" w:rsidRDefault="00A205F1" w:rsidP="00A205F1">
      <w:pPr>
        <w:spacing w:before="207" w:after="0" w:line="256" w:lineRule="auto"/>
        <w:ind w:left="360" w:right="360"/>
        <w:jc w:val="both"/>
        <w:rPr>
          <w:rFonts w:ascii="Calibri" w:eastAsia="Calibri" w:hAnsi="Calibri" w:cs="Calibri"/>
          <w:sz w:val="22"/>
          <w:szCs w:val="22"/>
        </w:rPr>
      </w:pPr>
    </w:p>
    <w:p w14:paraId="3B11019A" w14:textId="77777777" w:rsidR="00A205F1" w:rsidRPr="00A205F1" w:rsidRDefault="00A205F1" w:rsidP="00A205F1">
      <w:pPr>
        <w:spacing w:before="207" w:after="0" w:line="256" w:lineRule="auto"/>
        <w:ind w:left="360" w:right="360"/>
        <w:jc w:val="both"/>
        <w:rPr>
          <w:rFonts w:ascii="Calibri" w:eastAsia="Calibri" w:hAnsi="Calibri" w:cs="Calibri"/>
          <w:sz w:val="22"/>
          <w:szCs w:val="22"/>
        </w:rPr>
      </w:pPr>
    </w:p>
    <w:p w14:paraId="167752A8" w14:textId="77777777" w:rsidR="00A205F1" w:rsidRPr="00A205F1" w:rsidRDefault="00A205F1" w:rsidP="00A205F1">
      <w:pPr>
        <w:spacing w:before="207" w:after="0" w:line="256" w:lineRule="auto"/>
        <w:ind w:left="360" w:right="360"/>
        <w:jc w:val="both"/>
        <w:rPr>
          <w:rFonts w:ascii="Calibri" w:eastAsia="Calibri" w:hAnsi="Calibri" w:cs="Calibri"/>
          <w:sz w:val="22"/>
          <w:szCs w:val="22"/>
        </w:rPr>
      </w:pPr>
    </w:p>
    <w:p w14:paraId="7AAAA51C" w14:textId="77777777" w:rsidR="00A205F1" w:rsidRPr="00A205F1" w:rsidRDefault="00A205F1" w:rsidP="00A205F1">
      <w:pPr>
        <w:spacing w:before="207" w:after="0" w:line="256" w:lineRule="auto"/>
        <w:ind w:left="360" w:right="360"/>
        <w:jc w:val="both"/>
        <w:rPr>
          <w:rFonts w:ascii="Calibri" w:eastAsia="Calibri" w:hAnsi="Calibri" w:cs="Calibri"/>
          <w:sz w:val="22"/>
          <w:szCs w:val="22"/>
        </w:rPr>
      </w:pPr>
    </w:p>
    <w:p w14:paraId="7F8D1835" w14:textId="77777777" w:rsidR="00A205F1" w:rsidRPr="00A205F1" w:rsidRDefault="00A205F1" w:rsidP="00A205F1">
      <w:pPr>
        <w:spacing w:after="0"/>
        <w:ind w:left="360" w:right="360"/>
        <w:rPr>
          <w:rFonts w:ascii="Times New Roman" w:hAnsi="Times New Roman"/>
          <w:sz w:val="22"/>
          <w:szCs w:val="22"/>
        </w:rPr>
      </w:pPr>
    </w:p>
    <w:p w14:paraId="62E69EF7" w14:textId="77777777" w:rsidR="00A205F1" w:rsidRPr="00A205F1" w:rsidRDefault="00A205F1" w:rsidP="00A205F1">
      <w:pPr>
        <w:spacing w:after="0"/>
        <w:ind w:left="360" w:right="360"/>
        <w:rPr>
          <w:rFonts w:ascii="Times New Roman" w:hAnsi="Times New Roman"/>
          <w:sz w:val="22"/>
          <w:szCs w:val="22"/>
        </w:rPr>
      </w:pPr>
    </w:p>
    <w:p w14:paraId="446D515B" w14:textId="77777777" w:rsidR="00A205F1" w:rsidRPr="00A205F1" w:rsidRDefault="00A205F1" w:rsidP="00A205F1">
      <w:pPr>
        <w:spacing w:before="11" w:after="0"/>
        <w:ind w:left="360" w:right="360"/>
        <w:rPr>
          <w:rFonts w:ascii="Calibri" w:eastAsia="Calibri" w:hAnsi="Calibri" w:cs="Calibri"/>
          <w:sz w:val="22"/>
          <w:szCs w:val="22"/>
        </w:rPr>
      </w:pPr>
    </w:p>
    <w:p w14:paraId="30D6F1EB" w14:textId="77777777" w:rsidR="006102BB" w:rsidRPr="00A205F1" w:rsidRDefault="006102BB" w:rsidP="00A205F1">
      <w:pPr>
        <w:tabs>
          <w:tab w:val="left" w:pos="1260"/>
        </w:tabs>
        <w:rPr>
          <w:sz w:val="22"/>
          <w:szCs w:val="22"/>
        </w:rPr>
      </w:pPr>
    </w:p>
    <w:sectPr w:rsidR="006102BB" w:rsidRPr="00A205F1" w:rsidSect="00432C12">
      <w:headerReference w:type="even" r:id="rId32"/>
      <w:headerReference w:type="default" r:id="rId33"/>
      <w:footerReference w:type="even" r:id="rId34"/>
      <w:footerReference w:type="default" r:id="rId35"/>
      <w:headerReference w:type="first" r:id="rId36"/>
      <w:footerReference w:type="first" r:id="rId37"/>
      <w:footnotePr>
        <w:numRestart w:val="eachPage"/>
      </w:footnotePr>
      <w:type w:val="continuous"/>
      <w:pgSz w:w="11880" w:h="16820"/>
      <w:pgMar w:top="2640" w:right="2340" w:bottom="2640" w:left="1710" w:header="0" w:footer="0" w:gutter="0"/>
      <w:cols w:space="24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AEAE7" w14:textId="77777777" w:rsidR="0061616A" w:rsidRDefault="0061616A">
      <w:pPr>
        <w:spacing w:after="0"/>
      </w:pPr>
      <w:r>
        <w:separator/>
      </w:r>
    </w:p>
  </w:endnote>
  <w:endnote w:type="continuationSeparator" w:id="0">
    <w:p w14:paraId="48D0301D" w14:textId="77777777" w:rsidR="0061616A" w:rsidRDefault="006161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Gadugi"/>
    <w:panose1 w:val="020B0502040504020204"/>
    <w:charset w:val="00"/>
    <w:family w:val="swiss"/>
    <w:pitch w:val="variable"/>
    <w:sig w:usb0="00000003" w:usb1="0200E0A0" w:usb2="00000000" w:usb3="00000000" w:csb0="00000001" w:csb1="00000000"/>
  </w:font>
  <w:font w:name="New York">
    <w:altName w:val="Times New Roman"/>
    <w:panose1 w:val="02040503060506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2152" w:type="dxa"/>
      <w:tblLayout w:type="fixed"/>
      <w:tblCellMar>
        <w:left w:w="0" w:type="dxa"/>
        <w:right w:w="0" w:type="dxa"/>
      </w:tblCellMar>
      <w:tblLook w:val="0000" w:firstRow="0" w:lastRow="0" w:firstColumn="0" w:lastColumn="0" w:noHBand="0" w:noVBand="0"/>
    </w:tblPr>
    <w:tblGrid>
      <w:gridCol w:w="720"/>
      <w:gridCol w:w="480"/>
      <w:gridCol w:w="960"/>
      <w:gridCol w:w="7200"/>
      <w:gridCol w:w="960"/>
      <w:gridCol w:w="480"/>
      <w:gridCol w:w="720"/>
    </w:tblGrid>
    <w:tr w:rsidR="006102BB" w14:paraId="6284A1E8" w14:textId="77777777">
      <w:trPr>
        <w:cantSplit/>
      </w:trPr>
      <w:tc>
        <w:tcPr>
          <w:tcW w:w="720" w:type="dxa"/>
        </w:tcPr>
        <w:p w14:paraId="11C22FFA" w14:textId="77777777" w:rsidR="006102BB" w:rsidRDefault="006102BB">
          <w:pPr>
            <w:pStyle w:val="MainText"/>
          </w:pPr>
        </w:p>
      </w:tc>
      <w:tc>
        <w:tcPr>
          <w:tcW w:w="480" w:type="dxa"/>
        </w:tcPr>
        <w:p w14:paraId="61B73F2B" w14:textId="77777777" w:rsidR="006102BB" w:rsidRDefault="006102BB">
          <w:pPr>
            <w:pStyle w:val="MainText"/>
          </w:pPr>
        </w:p>
      </w:tc>
      <w:tc>
        <w:tcPr>
          <w:tcW w:w="960" w:type="dxa"/>
        </w:tcPr>
        <w:p w14:paraId="4DFF3B0C" w14:textId="77777777" w:rsidR="006102BB" w:rsidRDefault="006102BB">
          <w:pPr>
            <w:pStyle w:val="MainText"/>
          </w:pPr>
        </w:p>
      </w:tc>
      <w:tc>
        <w:tcPr>
          <w:tcW w:w="7200" w:type="dxa"/>
        </w:tcPr>
        <w:p w14:paraId="538920D0" w14:textId="77777777" w:rsidR="006102BB" w:rsidRDefault="006102BB">
          <w:pPr>
            <w:pStyle w:val="Footer"/>
            <w:spacing w:line="240" w:lineRule="atLeast"/>
          </w:pPr>
        </w:p>
        <w:p w14:paraId="4EBCA327" w14:textId="77777777" w:rsidR="006102BB" w:rsidRDefault="006102BB">
          <w:pPr>
            <w:pStyle w:val="Footer"/>
            <w:spacing w:line="240" w:lineRule="atLeast"/>
          </w:pPr>
        </w:p>
        <w:p w14:paraId="35CBF5F8" w14:textId="77777777" w:rsidR="006102BB" w:rsidRDefault="006102BB">
          <w:pPr>
            <w:pStyle w:val="Footer"/>
            <w:spacing w:line="240" w:lineRule="atLeast"/>
          </w:pPr>
        </w:p>
      </w:tc>
      <w:tc>
        <w:tcPr>
          <w:tcW w:w="960" w:type="dxa"/>
        </w:tcPr>
        <w:p w14:paraId="6CA80D06" w14:textId="77777777" w:rsidR="006102BB" w:rsidRDefault="006102BB">
          <w:pPr>
            <w:pStyle w:val="MainText"/>
          </w:pPr>
        </w:p>
      </w:tc>
      <w:tc>
        <w:tcPr>
          <w:tcW w:w="480" w:type="dxa"/>
        </w:tcPr>
        <w:p w14:paraId="06088888" w14:textId="77777777" w:rsidR="006102BB" w:rsidRDefault="006102BB">
          <w:pPr>
            <w:pStyle w:val="MainText"/>
          </w:pPr>
        </w:p>
      </w:tc>
      <w:tc>
        <w:tcPr>
          <w:tcW w:w="720" w:type="dxa"/>
        </w:tcPr>
        <w:p w14:paraId="106A8BDF" w14:textId="77777777" w:rsidR="006102BB" w:rsidRDefault="006102BB">
          <w:pPr>
            <w:pStyle w:val="MainText"/>
          </w:pPr>
        </w:p>
      </w:tc>
    </w:tr>
    <w:tr w:rsidR="006102BB" w14:paraId="4FD4F559" w14:textId="77777777">
      <w:trPr>
        <w:cantSplit/>
      </w:trPr>
      <w:tc>
        <w:tcPr>
          <w:tcW w:w="720" w:type="dxa"/>
        </w:tcPr>
        <w:p w14:paraId="15442E74" w14:textId="77777777" w:rsidR="006102BB" w:rsidRDefault="006102BB">
          <w:pPr>
            <w:pStyle w:val="MainText"/>
          </w:pPr>
        </w:p>
      </w:tc>
      <w:tc>
        <w:tcPr>
          <w:tcW w:w="480" w:type="dxa"/>
        </w:tcPr>
        <w:p w14:paraId="73B6E491" w14:textId="77777777" w:rsidR="006102BB" w:rsidRDefault="006102BB">
          <w:pPr>
            <w:pStyle w:val="MainText"/>
          </w:pPr>
        </w:p>
      </w:tc>
      <w:tc>
        <w:tcPr>
          <w:tcW w:w="960" w:type="dxa"/>
        </w:tcPr>
        <w:p w14:paraId="4A6B7301" w14:textId="77777777" w:rsidR="006102BB" w:rsidRDefault="006102BB">
          <w:pPr>
            <w:pStyle w:val="MainText"/>
          </w:pPr>
        </w:p>
      </w:tc>
      <w:tc>
        <w:tcPr>
          <w:tcW w:w="7200" w:type="dxa"/>
        </w:tcPr>
        <w:p w14:paraId="1727CF99" w14:textId="77777777" w:rsidR="006102BB" w:rsidRDefault="006102BB">
          <w:pPr>
            <w:pStyle w:val="MainText"/>
            <w:spacing w:line="480" w:lineRule="atLeast"/>
          </w:pPr>
        </w:p>
      </w:tc>
      <w:tc>
        <w:tcPr>
          <w:tcW w:w="960" w:type="dxa"/>
        </w:tcPr>
        <w:p w14:paraId="6D53D913" w14:textId="77777777" w:rsidR="006102BB" w:rsidRDefault="006102BB">
          <w:pPr>
            <w:pStyle w:val="MainText"/>
          </w:pPr>
        </w:p>
      </w:tc>
      <w:tc>
        <w:tcPr>
          <w:tcW w:w="480" w:type="dxa"/>
        </w:tcPr>
        <w:p w14:paraId="44BBAC75" w14:textId="77777777" w:rsidR="006102BB" w:rsidRDefault="006102BB">
          <w:pPr>
            <w:pStyle w:val="MainText"/>
          </w:pPr>
        </w:p>
      </w:tc>
      <w:tc>
        <w:tcPr>
          <w:tcW w:w="720" w:type="dxa"/>
        </w:tcPr>
        <w:p w14:paraId="6ED3D666" w14:textId="77777777" w:rsidR="006102BB" w:rsidRDefault="006102BB">
          <w:pPr>
            <w:pStyle w:val="MainText"/>
          </w:pPr>
        </w:p>
      </w:tc>
    </w:tr>
    <w:tr w:rsidR="006102BB" w14:paraId="265B7B41" w14:textId="77777777">
      <w:trPr>
        <w:cantSplit/>
      </w:trPr>
      <w:tc>
        <w:tcPr>
          <w:tcW w:w="720" w:type="dxa"/>
        </w:tcPr>
        <w:p w14:paraId="37D53F8F" w14:textId="77777777" w:rsidR="006102BB" w:rsidRDefault="006102BB">
          <w:pPr>
            <w:pStyle w:val="MainText"/>
          </w:pPr>
        </w:p>
      </w:tc>
      <w:tc>
        <w:tcPr>
          <w:tcW w:w="480" w:type="dxa"/>
        </w:tcPr>
        <w:p w14:paraId="0AF41DD4" w14:textId="77777777" w:rsidR="006102BB" w:rsidRDefault="006102BB">
          <w:pPr>
            <w:pStyle w:val="MainText"/>
          </w:pPr>
        </w:p>
      </w:tc>
      <w:tc>
        <w:tcPr>
          <w:tcW w:w="960" w:type="dxa"/>
        </w:tcPr>
        <w:p w14:paraId="52290F6D" w14:textId="77777777" w:rsidR="006102BB" w:rsidRDefault="006102BB">
          <w:pPr>
            <w:pStyle w:val="MainText"/>
          </w:pPr>
        </w:p>
      </w:tc>
      <w:tc>
        <w:tcPr>
          <w:tcW w:w="7200" w:type="dxa"/>
        </w:tcPr>
        <w:p w14:paraId="0C41B865" w14:textId="77777777" w:rsidR="006102BB" w:rsidRDefault="006102BB">
          <w:pPr>
            <w:pStyle w:val="MainText"/>
            <w:spacing w:line="720" w:lineRule="atLeast"/>
          </w:pPr>
        </w:p>
      </w:tc>
      <w:tc>
        <w:tcPr>
          <w:tcW w:w="960" w:type="dxa"/>
        </w:tcPr>
        <w:p w14:paraId="504BAE77" w14:textId="77777777" w:rsidR="006102BB" w:rsidRDefault="006102BB">
          <w:pPr>
            <w:pStyle w:val="MainText"/>
          </w:pPr>
        </w:p>
      </w:tc>
      <w:tc>
        <w:tcPr>
          <w:tcW w:w="480" w:type="dxa"/>
        </w:tcPr>
        <w:p w14:paraId="0270F8C8" w14:textId="77777777" w:rsidR="006102BB" w:rsidRDefault="006102BB">
          <w:pPr>
            <w:pStyle w:val="MainText"/>
          </w:pPr>
        </w:p>
      </w:tc>
      <w:tc>
        <w:tcPr>
          <w:tcW w:w="720" w:type="dxa"/>
        </w:tcPr>
        <w:p w14:paraId="4304B333" w14:textId="77777777" w:rsidR="006102BB" w:rsidRDefault="006102BB">
          <w:pPr>
            <w:pStyle w:val="MainText"/>
          </w:pPr>
        </w:p>
      </w:tc>
    </w:tr>
    <w:tr w:rsidR="006102BB" w14:paraId="33EA756E" w14:textId="77777777">
      <w:trPr>
        <w:cantSplit/>
      </w:trPr>
      <w:tc>
        <w:tcPr>
          <w:tcW w:w="720" w:type="dxa"/>
        </w:tcPr>
        <w:p w14:paraId="1E944149" w14:textId="77777777" w:rsidR="006102BB" w:rsidRDefault="006102BB">
          <w:pPr>
            <w:pStyle w:val="MainText"/>
          </w:pPr>
        </w:p>
      </w:tc>
      <w:tc>
        <w:tcPr>
          <w:tcW w:w="480" w:type="dxa"/>
        </w:tcPr>
        <w:p w14:paraId="38994ABD" w14:textId="77777777" w:rsidR="006102BB" w:rsidRDefault="006102BB">
          <w:pPr>
            <w:pStyle w:val="MainText"/>
          </w:pPr>
        </w:p>
      </w:tc>
      <w:tc>
        <w:tcPr>
          <w:tcW w:w="960" w:type="dxa"/>
        </w:tcPr>
        <w:p w14:paraId="6BD4F77E" w14:textId="77777777" w:rsidR="006102BB" w:rsidRDefault="006102BB">
          <w:pPr>
            <w:pStyle w:val="MainText"/>
          </w:pPr>
        </w:p>
      </w:tc>
      <w:tc>
        <w:tcPr>
          <w:tcW w:w="7200" w:type="dxa"/>
        </w:tcPr>
        <w:p w14:paraId="64279DDF" w14:textId="77777777" w:rsidR="006102BB" w:rsidRDefault="006102BB">
          <w:pPr>
            <w:pStyle w:val="Header1"/>
            <w:tabs>
              <w:tab w:val="clear" w:pos="7200"/>
              <w:tab w:val="right" w:pos="7080"/>
            </w:tabs>
          </w:pPr>
        </w:p>
      </w:tc>
      <w:tc>
        <w:tcPr>
          <w:tcW w:w="960" w:type="dxa"/>
        </w:tcPr>
        <w:p w14:paraId="5EE07303" w14:textId="77777777" w:rsidR="006102BB" w:rsidRDefault="006102BB">
          <w:pPr>
            <w:pStyle w:val="MainText"/>
          </w:pPr>
        </w:p>
      </w:tc>
      <w:tc>
        <w:tcPr>
          <w:tcW w:w="480" w:type="dxa"/>
        </w:tcPr>
        <w:p w14:paraId="63A935B8" w14:textId="77777777" w:rsidR="006102BB" w:rsidRDefault="006102BB">
          <w:pPr>
            <w:pStyle w:val="MainText"/>
          </w:pPr>
        </w:p>
      </w:tc>
      <w:tc>
        <w:tcPr>
          <w:tcW w:w="720" w:type="dxa"/>
        </w:tcPr>
        <w:p w14:paraId="6D7EC8CE" w14:textId="77777777" w:rsidR="006102BB" w:rsidRDefault="006102BB">
          <w:pPr>
            <w:pStyle w:val="MainText"/>
          </w:pPr>
        </w:p>
      </w:tc>
    </w:tr>
  </w:tbl>
  <w:p w14:paraId="44A7DAB2" w14:textId="77777777" w:rsidR="006102BB" w:rsidRDefault="006102B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2152" w:type="dxa"/>
      <w:tblLayout w:type="fixed"/>
      <w:tblCellMar>
        <w:left w:w="0" w:type="dxa"/>
        <w:right w:w="0" w:type="dxa"/>
      </w:tblCellMar>
      <w:tblLook w:val="0000" w:firstRow="0" w:lastRow="0" w:firstColumn="0" w:lastColumn="0" w:noHBand="0" w:noVBand="0"/>
    </w:tblPr>
    <w:tblGrid>
      <w:gridCol w:w="720"/>
      <w:gridCol w:w="480"/>
      <w:gridCol w:w="960"/>
      <w:gridCol w:w="7200"/>
      <w:gridCol w:w="960"/>
      <w:gridCol w:w="480"/>
      <w:gridCol w:w="720"/>
    </w:tblGrid>
    <w:tr w:rsidR="006102BB" w14:paraId="612C9025" w14:textId="77777777">
      <w:trPr>
        <w:cantSplit/>
      </w:trPr>
      <w:tc>
        <w:tcPr>
          <w:tcW w:w="720" w:type="dxa"/>
        </w:tcPr>
        <w:p w14:paraId="51720F25" w14:textId="77777777" w:rsidR="006102BB" w:rsidRDefault="006102BB">
          <w:pPr>
            <w:pStyle w:val="MainText"/>
          </w:pPr>
        </w:p>
      </w:tc>
      <w:tc>
        <w:tcPr>
          <w:tcW w:w="480" w:type="dxa"/>
        </w:tcPr>
        <w:p w14:paraId="1FBBE03A" w14:textId="77777777" w:rsidR="006102BB" w:rsidRDefault="006102BB">
          <w:pPr>
            <w:pStyle w:val="MainText"/>
          </w:pPr>
        </w:p>
      </w:tc>
      <w:tc>
        <w:tcPr>
          <w:tcW w:w="960" w:type="dxa"/>
        </w:tcPr>
        <w:p w14:paraId="0595C620" w14:textId="77777777" w:rsidR="006102BB" w:rsidRDefault="006102BB">
          <w:pPr>
            <w:pStyle w:val="MainText"/>
          </w:pPr>
        </w:p>
      </w:tc>
      <w:tc>
        <w:tcPr>
          <w:tcW w:w="7200" w:type="dxa"/>
        </w:tcPr>
        <w:p w14:paraId="5DDE5DD0" w14:textId="77777777" w:rsidR="006102BB" w:rsidRDefault="006102BB">
          <w:pPr>
            <w:pStyle w:val="Footer"/>
            <w:spacing w:line="240" w:lineRule="atLeast"/>
          </w:pPr>
        </w:p>
        <w:p w14:paraId="36C1EA80" w14:textId="77777777" w:rsidR="006102BB" w:rsidRDefault="006102BB">
          <w:pPr>
            <w:pStyle w:val="Footer"/>
            <w:spacing w:line="240" w:lineRule="atLeast"/>
          </w:pPr>
        </w:p>
        <w:p w14:paraId="484E0698" w14:textId="77777777" w:rsidR="006102BB" w:rsidRDefault="006102BB">
          <w:pPr>
            <w:pStyle w:val="Footer"/>
            <w:spacing w:line="240" w:lineRule="atLeast"/>
          </w:pPr>
        </w:p>
      </w:tc>
      <w:tc>
        <w:tcPr>
          <w:tcW w:w="960" w:type="dxa"/>
        </w:tcPr>
        <w:p w14:paraId="745FC3BE" w14:textId="77777777" w:rsidR="006102BB" w:rsidRDefault="006102BB">
          <w:pPr>
            <w:pStyle w:val="MainText"/>
          </w:pPr>
        </w:p>
      </w:tc>
      <w:tc>
        <w:tcPr>
          <w:tcW w:w="480" w:type="dxa"/>
        </w:tcPr>
        <w:p w14:paraId="18E537A7" w14:textId="77777777" w:rsidR="006102BB" w:rsidRDefault="006102BB">
          <w:pPr>
            <w:pStyle w:val="MainText"/>
          </w:pPr>
        </w:p>
      </w:tc>
      <w:tc>
        <w:tcPr>
          <w:tcW w:w="720" w:type="dxa"/>
        </w:tcPr>
        <w:p w14:paraId="2C94BD3D" w14:textId="77777777" w:rsidR="006102BB" w:rsidRDefault="006102BB">
          <w:pPr>
            <w:pStyle w:val="MainText"/>
          </w:pPr>
        </w:p>
      </w:tc>
    </w:tr>
    <w:tr w:rsidR="006102BB" w14:paraId="405A0316" w14:textId="77777777">
      <w:trPr>
        <w:cantSplit/>
      </w:trPr>
      <w:tc>
        <w:tcPr>
          <w:tcW w:w="720" w:type="dxa"/>
        </w:tcPr>
        <w:p w14:paraId="05A2C41F" w14:textId="77777777" w:rsidR="006102BB" w:rsidRDefault="006102BB">
          <w:pPr>
            <w:pStyle w:val="MainText"/>
          </w:pPr>
        </w:p>
      </w:tc>
      <w:tc>
        <w:tcPr>
          <w:tcW w:w="480" w:type="dxa"/>
        </w:tcPr>
        <w:p w14:paraId="504A8339" w14:textId="77777777" w:rsidR="006102BB" w:rsidRDefault="006102BB">
          <w:pPr>
            <w:pStyle w:val="MainText"/>
          </w:pPr>
        </w:p>
      </w:tc>
      <w:tc>
        <w:tcPr>
          <w:tcW w:w="960" w:type="dxa"/>
        </w:tcPr>
        <w:p w14:paraId="5598F0C1" w14:textId="77777777" w:rsidR="006102BB" w:rsidRDefault="006102BB">
          <w:pPr>
            <w:pStyle w:val="MainText"/>
          </w:pPr>
        </w:p>
      </w:tc>
      <w:tc>
        <w:tcPr>
          <w:tcW w:w="7200" w:type="dxa"/>
        </w:tcPr>
        <w:p w14:paraId="67590E27" w14:textId="77777777" w:rsidR="006102BB" w:rsidRDefault="006102BB">
          <w:pPr>
            <w:pStyle w:val="MainText"/>
            <w:spacing w:line="480" w:lineRule="atLeast"/>
          </w:pPr>
        </w:p>
      </w:tc>
      <w:tc>
        <w:tcPr>
          <w:tcW w:w="960" w:type="dxa"/>
        </w:tcPr>
        <w:p w14:paraId="5E80D98A" w14:textId="77777777" w:rsidR="006102BB" w:rsidRDefault="006102BB">
          <w:pPr>
            <w:pStyle w:val="MainText"/>
          </w:pPr>
        </w:p>
      </w:tc>
      <w:tc>
        <w:tcPr>
          <w:tcW w:w="480" w:type="dxa"/>
        </w:tcPr>
        <w:p w14:paraId="10266824" w14:textId="77777777" w:rsidR="006102BB" w:rsidRDefault="006102BB">
          <w:pPr>
            <w:pStyle w:val="MainText"/>
          </w:pPr>
        </w:p>
      </w:tc>
      <w:tc>
        <w:tcPr>
          <w:tcW w:w="720" w:type="dxa"/>
        </w:tcPr>
        <w:p w14:paraId="2C75DADC" w14:textId="77777777" w:rsidR="006102BB" w:rsidRDefault="006102BB">
          <w:pPr>
            <w:pStyle w:val="MainText"/>
          </w:pPr>
        </w:p>
      </w:tc>
    </w:tr>
    <w:tr w:rsidR="006102BB" w14:paraId="6A5A95E1" w14:textId="77777777">
      <w:trPr>
        <w:cantSplit/>
      </w:trPr>
      <w:tc>
        <w:tcPr>
          <w:tcW w:w="720" w:type="dxa"/>
        </w:tcPr>
        <w:p w14:paraId="583542AD" w14:textId="77777777" w:rsidR="006102BB" w:rsidRDefault="006102BB">
          <w:pPr>
            <w:pStyle w:val="MainText"/>
          </w:pPr>
        </w:p>
      </w:tc>
      <w:tc>
        <w:tcPr>
          <w:tcW w:w="480" w:type="dxa"/>
        </w:tcPr>
        <w:p w14:paraId="0E4BBEF7" w14:textId="77777777" w:rsidR="006102BB" w:rsidRDefault="006102BB">
          <w:pPr>
            <w:pStyle w:val="MainText"/>
          </w:pPr>
        </w:p>
      </w:tc>
      <w:tc>
        <w:tcPr>
          <w:tcW w:w="960" w:type="dxa"/>
        </w:tcPr>
        <w:p w14:paraId="0AE9D496" w14:textId="77777777" w:rsidR="006102BB" w:rsidRDefault="006102BB">
          <w:pPr>
            <w:pStyle w:val="MainText"/>
          </w:pPr>
        </w:p>
      </w:tc>
      <w:tc>
        <w:tcPr>
          <w:tcW w:w="7200" w:type="dxa"/>
        </w:tcPr>
        <w:p w14:paraId="478D4393" w14:textId="77777777" w:rsidR="006102BB" w:rsidRDefault="006102BB">
          <w:pPr>
            <w:pStyle w:val="MainText"/>
            <w:spacing w:line="720" w:lineRule="atLeast"/>
          </w:pPr>
        </w:p>
      </w:tc>
      <w:tc>
        <w:tcPr>
          <w:tcW w:w="960" w:type="dxa"/>
        </w:tcPr>
        <w:p w14:paraId="11664A61" w14:textId="77777777" w:rsidR="006102BB" w:rsidRDefault="006102BB">
          <w:pPr>
            <w:pStyle w:val="MainText"/>
          </w:pPr>
        </w:p>
      </w:tc>
      <w:tc>
        <w:tcPr>
          <w:tcW w:w="480" w:type="dxa"/>
        </w:tcPr>
        <w:p w14:paraId="1C4014E7" w14:textId="77777777" w:rsidR="006102BB" w:rsidRDefault="006102BB">
          <w:pPr>
            <w:pStyle w:val="MainText"/>
          </w:pPr>
        </w:p>
      </w:tc>
      <w:tc>
        <w:tcPr>
          <w:tcW w:w="720" w:type="dxa"/>
        </w:tcPr>
        <w:p w14:paraId="616E9518" w14:textId="77777777" w:rsidR="006102BB" w:rsidRDefault="006102BB">
          <w:pPr>
            <w:pStyle w:val="MainText"/>
          </w:pPr>
        </w:p>
      </w:tc>
    </w:tr>
    <w:tr w:rsidR="006102BB" w14:paraId="5519E475" w14:textId="77777777">
      <w:trPr>
        <w:cantSplit/>
      </w:trPr>
      <w:tc>
        <w:tcPr>
          <w:tcW w:w="720" w:type="dxa"/>
        </w:tcPr>
        <w:p w14:paraId="3034C29D" w14:textId="77777777" w:rsidR="006102BB" w:rsidRDefault="006102BB">
          <w:pPr>
            <w:pStyle w:val="MainText"/>
          </w:pPr>
        </w:p>
      </w:tc>
      <w:tc>
        <w:tcPr>
          <w:tcW w:w="480" w:type="dxa"/>
        </w:tcPr>
        <w:p w14:paraId="731ACDC2" w14:textId="77777777" w:rsidR="006102BB" w:rsidRDefault="006102BB">
          <w:pPr>
            <w:pStyle w:val="MainText"/>
          </w:pPr>
        </w:p>
      </w:tc>
      <w:tc>
        <w:tcPr>
          <w:tcW w:w="960" w:type="dxa"/>
        </w:tcPr>
        <w:p w14:paraId="66548BAD" w14:textId="77777777" w:rsidR="006102BB" w:rsidRDefault="006102BB">
          <w:pPr>
            <w:pStyle w:val="MainText"/>
          </w:pPr>
        </w:p>
      </w:tc>
      <w:tc>
        <w:tcPr>
          <w:tcW w:w="7200" w:type="dxa"/>
        </w:tcPr>
        <w:p w14:paraId="547F63F5" w14:textId="77777777" w:rsidR="006102BB" w:rsidRDefault="006102BB">
          <w:pPr>
            <w:pStyle w:val="Header1"/>
            <w:tabs>
              <w:tab w:val="clear" w:pos="7200"/>
              <w:tab w:val="right" w:pos="7080"/>
            </w:tabs>
          </w:pPr>
        </w:p>
      </w:tc>
      <w:tc>
        <w:tcPr>
          <w:tcW w:w="960" w:type="dxa"/>
        </w:tcPr>
        <w:p w14:paraId="362A8E5D" w14:textId="77777777" w:rsidR="006102BB" w:rsidRDefault="006102BB">
          <w:pPr>
            <w:pStyle w:val="MainText"/>
          </w:pPr>
        </w:p>
      </w:tc>
      <w:tc>
        <w:tcPr>
          <w:tcW w:w="480" w:type="dxa"/>
        </w:tcPr>
        <w:p w14:paraId="19A44FE4" w14:textId="77777777" w:rsidR="006102BB" w:rsidRDefault="006102BB">
          <w:pPr>
            <w:pStyle w:val="MainText"/>
          </w:pPr>
        </w:p>
      </w:tc>
      <w:tc>
        <w:tcPr>
          <w:tcW w:w="720" w:type="dxa"/>
        </w:tcPr>
        <w:p w14:paraId="4F99A9F4" w14:textId="77777777" w:rsidR="006102BB" w:rsidRDefault="006102BB">
          <w:pPr>
            <w:pStyle w:val="MainText"/>
          </w:pPr>
        </w:p>
      </w:tc>
    </w:tr>
  </w:tbl>
  <w:p w14:paraId="5D5E4F25" w14:textId="77777777" w:rsidR="006102BB" w:rsidRDefault="006102B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2152" w:type="dxa"/>
      <w:tblLayout w:type="fixed"/>
      <w:tblCellMar>
        <w:left w:w="0" w:type="dxa"/>
        <w:right w:w="0" w:type="dxa"/>
      </w:tblCellMar>
      <w:tblLook w:val="0000" w:firstRow="0" w:lastRow="0" w:firstColumn="0" w:lastColumn="0" w:noHBand="0" w:noVBand="0"/>
    </w:tblPr>
    <w:tblGrid>
      <w:gridCol w:w="720"/>
      <w:gridCol w:w="480"/>
      <w:gridCol w:w="960"/>
      <w:gridCol w:w="960"/>
      <w:gridCol w:w="480"/>
      <w:gridCol w:w="720"/>
    </w:tblGrid>
    <w:tr w:rsidR="00623505" w14:paraId="4AB0F246" w14:textId="77777777">
      <w:trPr>
        <w:cantSplit/>
      </w:trPr>
      <w:tc>
        <w:tcPr>
          <w:tcW w:w="720" w:type="dxa"/>
        </w:tcPr>
        <w:p w14:paraId="155822DC" w14:textId="77777777" w:rsidR="00623505" w:rsidRDefault="00623505">
          <w:pPr>
            <w:pStyle w:val="MainText"/>
          </w:pPr>
        </w:p>
      </w:tc>
      <w:tc>
        <w:tcPr>
          <w:tcW w:w="480" w:type="dxa"/>
        </w:tcPr>
        <w:p w14:paraId="713E0C4A" w14:textId="77777777" w:rsidR="00623505" w:rsidRDefault="00623505">
          <w:pPr>
            <w:pStyle w:val="MainText"/>
          </w:pPr>
        </w:p>
      </w:tc>
      <w:tc>
        <w:tcPr>
          <w:tcW w:w="960" w:type="dxa"/>
        </w:tcPr>
        <w:p w14:paraId="746A5FD3" w14:textId="77777777" w:rsidR="00623505" w:rsidRDefault="00623505">
          <w:pPr>
            <w:pStyle w:val="MainText"/>
          </w:pPr>
        </w:p>
      </w:tc>
      <w:tc>
        <w:tcPr>
          <w:tcW w:w="960" w:type="dxa"/>
        </w:tcPr>
        <w:p w14:paraId="2FEB260D" w14:textId="77777777" w:rsidR="00623505" w:rsidRDefault="00623505">
          <w:pPr>
            <w:pStyle w:val="MainText"/>
          </w:pPr>
        </w:p>
      </w:tc>
      <w:tc>
        <w:tcPr>
          <w:tcW w:w="480" w:type="dxa"/>
        </w:tcPr>
        <w:p w14:paraId="6B1F9910" w14:textId="77777777" w:rsidR="00623505" w:rsidRDefault="00623505">
          <w:pPr>
            <w:pStyle w:val="MainText"/>
          </w:pPr>
        </w:p>
      </w:tc>
      <w:tc>
        <w:tcPr>
          <w:tcW w:w="720" w:type="dxa"/>
        </w:tcPr>
        <w:p w14:paraId="363FDA92" w14:textId="77777777" w:rsidR="00623505" w:rsidRDefault="00623505">
          <w:pPr>
            <w:pStyle w:val="MainText"/>
          </w:pPr>
        </w:p>
      </w:tc>
    </w:tr>
    <w:tr w:rsidR="00623505" w14:paraId="22119C80" w14:textId="77777777">
      <w:trPr>
        <w:cantSplit/>
      </w:trPr>
      <w:tc>
        <w:tcPr>
          <w:tcW w:w="720" w:type="dxa"/>
        </w:tcPr>
        <w:p w14:paraId="014B3C1A" w14:textId="77777777" w:rsidR="00623505" w:rsidRDefault="00623505">
          <w:pPr>
            <w:pStyle w:val="MainText"/>
          </w:pPr>
        </w:p>
      </w:tc>
      <w:tc>
        <w:tcPr>
          <w:tcW w:w="480" w:type="dxa"/>
        </w:tcPr>
        <w:p w14:paraId="3E4D6EAA" w14:textId="77777777" w:rsidR="00623505" w:rsidRDefault="00623505">
          <w:pPr>
            <w:pStyle w:val="MainText"/>
          </w:pPr>
        </w:p>
      </w:tc>
      <w:tc>
        <w:tcPr>
          <w:tcW w:w="960" w:type="dxa"/>
        </w:tcPr>
        <w:p w14:paraId="3B9B3298" w14:textId="77777777" w:rsidR="00623505" w:rsidRDefault="00623505">
          <w:pPr>
            <w:pStyle w:val="MainText"/>
          </w:pPr>
        </w:p>
      </w:tc>
      <w:tc>
        <w:tcPr>
          <w:tcW w:w="960" w:type="dxa"/>
        </w:tcPr>
        <w:p w14:paraId="4BF0D76C" w14:textId="77777777" w:rsidR="00623505" w:rsidRDefault="00623505">
          <w:pPr>
            <w:pStyle w:val="MainText"/>
          </w:pPr>
        </w:p>
      </w:tc>
      <w:tc>
        <w:tcPr>
          <w:tcW w:w="480" w:type="dxa"/>
        </w:tcPr>
        <w:p w14:paraId="71851AC8" w14:textId="77777777" w:rsidR="00623505" w:rsidRDefault="00623505">
          <w:pPr>
            <w:pStyle w:val="MainText"/>
          </w:pPr>
        </w:p>
      </w:tc>
      <w:tc>
        <w:tcPr>
          <w:tcW w:w="720" w:type="dxa"/>
        </w:tcPr>
        <w:p w14:paraId="1A614E9D" w14:textId="77777777" w:rsidR="00623505" w:rsidRDefault="00623505">
          <w:pPr>
            <w:pStyle w:val="MainText"/>
          </w:pPr>
        </w:p>
      </w:tc>
    </w:tr>
    <w:tr w:rsidR="00623505" w14:paraId="374588D9" w14:textId="77777777">
      <w:trPr>
        <w:cantSplit/>
      </w:trPr>
      <w:tc>
        <w:tcPr>
          <w:tcW w:w="720" w:type="dxa"/>
        </w:tcPr>
        <w:p w14:paraId="18ADAE93" w14:textId="77777777" w:rsidR="00623505" w:rsidRDefault="00623505">
          <w:pPr>
            <w:pStyle w:val="MainText"/>
          </w:pPr>
        </w:p>
      </w:tc>
      <w:tc>
        <w:tcPr>
          <w:tcW w:w="480" w:type="dxa"/>
        </w:tcPr>
        <w:p w14:paraId="5A0EE93C" w14:textId="77777777" w:rsidR="00623505" w:rsidRDefault="00623505">
          <w:pPr>
            <w:pStyle w:val="MainText"/>
          </w:pPr>
        </w:p>
      </w:tc>
      <w:tc>
        <w:tcPr>
          <w:tcW w:w="960" w:type="dxa"/>
        </w:tcPr>
        <w:p w14:paraId="0916869B" w14:textId="77777777" w:rsidR="00623505" w:rsidRDefault="00623505">
          <w:pPr>
            <w:pStyle w:val="MainText"/>
          </w:pPr>
        </w:p>
      </w:tc>
      <w:tc>
        <w:tcPr>
          <w:tcW w:w="960" w:type="dxa"/>
        </w:tcPr>
        <w:p w14:paraId="403699B0" w14:textId="77777777" w:rsidR="00623505" w:rsidRDefault="00623505">
          <w:pPr>
            <w:pStyle w:val="MainText"/>
          </w:pPr>
        </w:p>
      </w:tc>
      <w:tc>
        <w:tcPr>
          <w:tcW w:w="480" w:type="dxa"/>
        </w:tcPr>
        <w:p w14:paraId="09B2C351" w14:textId="77777777" w:rsidR="00623505" w:rsidRDefault="00623505">
          <w:pPr>
            <w:pStyle w:val="MainText"/>
          </w:pPr>
        </w:p>
      </w:tc>
      <w:tc>
        <w:tcPr>
          <w:tcW w:w="720" w:type="dxa"/>
        </w:tcPr>
        <w:p w14:paraId="29FBADC1" w14:textId="77777777" w:rsidR="00623505" w:rsidRDefault="00623505">
          <w:pPr>
            <w:pStyle w:val="MainText"/>
          </w:pPr>
        </w:p>
      </w:tc>
    </w:tr>
    <w:tr w:rsidR="00623505" w14:paraId="54859805" w14:textId="77777777">
      <w:trPr>
        <w:cantSplit/>
      </w:trPr>
      <w:tc>
        <w:tcPr>
          <w:tcW w:w="720" w:type="dxa"/>
        </w:tcPr>
        <w:p w14:paraId="019FCE78" w14:textId="77777777" w:rsidR="00623505" w:rsidRDefault="00623505">
          <w:pPr>
            <w:pStyle w:val="MainText"/>
          </w:pPr>
        </w:p>
      </w:tc>
      <w:tc>
        <w:tcPr>
          <w:tcW w:w="480" w:type="dxa"/>
        </w:tcPr>
        <w:p w14:paraId="6AC078B4" w14:textId="77777777" w:rsidR="00623505" w:rsidRDefault="00623505">
          <w:pPr>
            <w:pStyle w:val="MainText"/>
          </w:pPr>
        </w:p>
      </w:tc>
      <w:tc>
        <w:tcPr>
          <w:tcW w:w="960" w:type="dxa"/>
        </w:tcPr>
        <w:p w14:paraId="74E38A8C" w14:textId="77777777" w:rsidR="00623505" w:rsidRDefault="00623505">
          <w:pPr>
            <w:pStyle w:val="MainText"/>
          </w:pPr>
        </w:p>
      </w:tc>
      <w:tc>
        <w:tcPr>
          <w:tcW w:w="960" w:type="dxa"/>
        </w:tcPr>
        <w:p w14:paraId="58471D83" w14:textId="77777777" w:rsidR="00623505" w:rsidRDefault="00623505">
          <w:pPr>
            <w:pStyle w:val="MainText"/>
          </w:pPr>
        </w:p>
      </w:tc>
      <w:tc>
        <w:tcPr>
          <w:tcW w:w="480" w:type="dxa"/>
        </w:tcPr>
        <w:p w14:paraId="3B43FFC9" w14:textId="77777777" w:rsidR="00623505" w:rsidRDefault="00623505">
          <w:pPr>
            <w:pStyle w:val="MainText"/>
          </w:pPr>
        </w:p>
      </w:tc>
      <w:tc>
        <w:tcPr>
          <w:tcW w:w="720" w:type="dxa"/>
        </w:tcPr>
        <w:p w14:paraId="3AB889A7" w14:textId="77777777" w:rsidR="00623505" w:rsidRDefault="00623505">
          <w:pPr>
            <w:pStyle w:val="MainText"/>
          </w:pPr>
        </w:p>
      </w:tc>
    </w:tr>
  </w:tbl>
  <w:p w14:paraId="2425D52E" w14:textId="77777777" w:rsidR="006102BB" w:rsidRDefault="006102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A54F8" w14:textId="77777777" w:rsidR="0061616A" w:rsidRDefault="0061616A">
      <w:pPr>
        <w:spacing w:after="0"/>
      </w:pPr>
      <w:r>
        <w:separator/>
      </w:r>
    </w:p>
  </w:footnote>
  <w:footnote w:type="continuationSeparator" w:id="0">
    <w:p w14:paraId="0FD3820C" w14:textId="77777777" w:rsidR="0061616A" w:rsidRDefault="0061616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2152" w:type="dxa"/>
      <w:tblLayout w:type="fixed"/>
      <w:tblCellMar>
        <w:left w:w="0" w:type="dxa"/>
        <w:right w:w="0" w:type="dxa"/>
      </w:tblCellMar>
      <w:tblLook w:val="0000" w:firstRow="0" w:lastRow="0" w:firstColumn="0" w:lastColumn="0" w:noHBand="0" w:noVBand="0"/>
    </w:tblPr>
    <w:tblGrid>
      <w:gridCol w:w="720"/>
      <w:gridCol w:w="480"/>
      <w:gridCol w:w="960"/>
      <w:gridCol w:w="7200"/>
      <w:gridCol w:w="960"/>
      <w:gridCol w:w="480"/>
      <w:gridCol w:w="720"/>
    </w:tblGrid>
    <w:tr w:rsidR="006102BB" w14:paraId="00248E68" w14:textId="77777777">
      <w:trPr>
        <w:cantSplit/>
      </w:trPr>
      <w:tc>
        <w:tcPr>
          <w:tcW w:w="720" w:type="dxa"/>
        </w:tcPr>
        <w:p w14:paraId="0EE64552" w14:textId="77777777" w:rsidR="006102BB" w:rsidRDefault="006102BB">
          <w:pPr>
            <w:pStyle w:val="MainText"/>
          </w:pPr>
        </w:p>
      </w:tc>
      <w:tc>
        <w:tcPr>
          <w:tcW w:w="480" w:type="dxa"/>
        </w:tcPr>
        <w:p w14:paraId="32FE1E86" w14:textId="77777777" w:rsidR="006102BB" w:rsidRDefault="006102BB">
          <w:pPr>
            <w:pStyle w:val="MainText"/>
          </w:pPr>
        </w:p>
      </w:tc>
      <w:tc>
        <w:tcPr>
          <w:tcW w:w="960" w:type="dxa"/>
        </w:tcPr>
        <w:p w14:paraId="59E5DC4F" w14:textId="77777777" w:rsidR="006102BB" w:rsidRDefault="006102BB">
          <w:pPr>
            <w:pStyle w:val="MainText"/>
          </w:pPr>
        </w:p>
      </w:tc>
      <w:tc>
        <w:tcPr>
          <w:tcW w:w="7200" w:type="dxa"/>
        </w:tcPr>
        <w:p w14:paraId="6241B689" w14:textId="77777777" w:rsidR="006102BB" w:rsidRDefault="006102BB">
          <w:pPr>
            <w:pStyle w:val="MainText"/>
            <w:spacing w:line="1080" w:lineRule="atLeast"/>
          </w:pPr>
        </w:p>
      </w:tc>
      <w:tc>
        <w:tcPr>
          <w:tcW w:w="960" w:type="dxa"/>
        </w:tcPr>
        <w:p w14:paraId="0E049EEF" w14:textId="77777777" w:rsidR="006102BB" w:rsidRDefault="006102BB">
          <w:pPr>
            <w:pStyle w:val="MainText"/>
          </w:pPr>
        </w:p>
      </w:tc>
      <w:tc>
        <w:tcPr>
          <w:tcW w:w="480" w:type="dxa"/>
        </w:tcPr>
        <w:p w14:paraId="6251DF49" w14:textId="77777777" w:rsidR="006102BB" w:rsidRDefault="006102BB">
          <w:pPr>
            <w:pStyle w:val="MainText"/>
          </w:pPr>
        </w:p>
      </w:tc>
      <w:tc>
        <w:tcPr>
          <w:tcW w:w="720" w:type="dxa"/>
        </w:tcPr>
        <w:p w14:paraId="79EFD0A7" w14:textId="77777777" w:rsidR="006102BB" w:rsidRDefault="006102BB">
          <w:pPr>
            <w:pStyle w:val="MainText"/>
          </w:pPr>
        </w:p>
      </w:tc>
    </w:tr>
    <w:tr w:rsidR="006102BB" w14:paraId="6A3F8C83" w14:textId="77777777">
      <w:trPr>
        <w:cantSplit/>
      </w:trPr>
      <w:tc>
        <w:tcPr>
          <w:tcW w:w="720" w:type="dxa"/>
        </w:tcPr>
        <w:p w14:paraId="1577E973" w14:textId="77777777" w:rsidR="006102BB" w:rsidRDefault="006102BB">
          <w:pPr>
            <w:pStyle w:val="MainText"/>
          </w:pPr>
        </w:p>
      </w:tc>
      <w:tc>
        <w:tcPr>
          <w:tcW w:w="480" w:type="dxa"/>
        </w:tcPr>
        <w:p w14:paraId="3443A710" w14:textId="77777777" w:rsidR="006102BB" w:rsidRDefault="006102BB">
          <w:pPr>
            <w:pStyle w:val="MainText"/>
          </w:pPr>
        </w:p>
      </w:tc>
      <w:tc>
        <w:tcPr>
          <w:tcW w:w="960" w:type="dxa"/>
        </w:tcPr>
        <w:p w14:paraId="226CE132" w14:textId="77777777" w:rsidR="006102BB" w:rsidRDefault="006102BB">
          <w:pPr>
            <w:pStyle w:val="MainText"/>
          </w:pPr>
        </w:p>
      </w:tc>
      <w:tc>
        <w:tcPr>
          <w:tcW w:w="7200" w:type="dxa"/>
        </w:tcPr>
        <w:p w14:paraId="4607F2B0" w14:textId="77777777" w:rsidR="006102BB" w:rsidRDefault="006102BB">
          <w:pPr>
            <w:pStyle w:val="MainText"/>
            <w:spacing w:line="480" w:lineRule="atLeast"/>
          </w:pPr>
        </w:p>
      </w:tc>
      <w:tc>
        <w:tcPr>
          <w:tcW w:w="960" w:type="dxa"/>
        </w:tcPr>
        <w:p w14:paraId="39F61444" w14:textId="77777777" w:rsidR="006102BB" w:rsidRDefault="006102BB">
          <w:pPr>
            <w:pStyle w:val="MainText"/>
          </w:pPr>
        </w:p>
      </w:tc>
      <w:tc>
        <w:tcPr>
          <w:tcW w:w="480" w:type="dxa"/>
        </w:tcPr>
        <w:p w14:paraId="307455BD" w14:textId="77777777" w:rsidR="006102BB" w:rsidRDefault="006102BB">
          <w:pPr>
            <w:pStyle w:val="MainText"/>
          </w:pPr>
        </w:p>
      </w:tc>
      <w:tc>
        <w:tcPr>
          <w:tcW w:w="720" w:type="dxa"/>
        </w:tcPr>
        <w:p w14:paraId="7A09EFC0" w14:textId="77777777" w:rsidR="006102BB" w:rsidRDefault="006102BB">
          <w:pPr>
            <w:pStyle w:val="MainText"/>
          </w:pPr>
        </w:p>
      </w:tc>
    </w:tr>
    <w:tr w:rsidR="006102BB" w14:paraId="20BE805D" w14:textId="77777777">
      <w:trPr>
        <w:cantSplit/>
      </w:trPr>
      <w:tc>
        <w:tcPr>
          <w:tcW w:w="720" w:type="dxa"/>
        </w:tcPr>
        <w:p w14:paraId="22FE6FDC" w14:textId="77777777" w:rsidR="006102BB" w:rsidRDefault="006102BB">
          <w:pPr>
            <w:pStyle w:val="MainText"/>
          </w:pPr>
        </w:p>
      </w:tc>
      <w:tc>
        <w:tcPr>
          <w:tcW w:w="480" w:type="dxa"/>
        </w:tcPr>
        <w:p w14:paraId="1615FE7A" w14:textId="77777777" w:rsidR="006102BB" w:rsidRDefault="006102BB">
          <w:pPr>
            <w:pStyle w:val="MainText"/>
          </w:pPr>
        </w:p>
      </w:tc>
      <w:tc>
        <w:tcPr>
          <w:tcW w:w="960" w:type="dxa"/>
        </w:tcPr>
        <w:p w14:paraId="64D04098" w14:textId="77777777" w:rsidR="006102BB" w:rsidRDefault="006102BB">
          <w:pPr>
            <w:pStyle w:val="MainText"/>
          </w:pPr>
        </w:p>
      </w:tc>
      <w:tc>
        <w:tcPr>
          <w:tcW w:w="7200" w:type="dxa"/>
        </w:tcPr>
        <w:p w14:paraId="244B02DA" w14:textId="77777777" w:rsidR="006102BB" w:rsidRDefault="006102BB">
          <w:pPr>
            <w:pStyle w:val="MainText"/>
            <w:spacing w:line="600" w:lineRule="atLeast"/>
          </w:pPr>
        </w:p>
      </w:tc>
      <w:tc>
        <w:tcPr>
          <w:tcW w:w="960" w:type="dxa"/>
        </w:tcPr>
        <w:p w14:paraId="6CB933CB" w14:textId="77777777" w:rsidR="006102BB" w:rsidRDefault="006102BB">
          <w:pPr>
            <w:pStyle w:val="MainText"/>
          </w:pPr>
        </w:p>
      </w:tc>
      <w:tc>
        <w:tcPr>
          <w:tcW w:w="480" w:type="dxa"/>
        </w:tcPr>
        <w:p w14:paraId="1804E158" w14:textId="77777777" w:rsidR="006102BB" w:rsidRDefault="006102BB">
          <w:pPr>
            <w:pStyle w:val="MainText"/>
          </w:pPr>
        </w:p>
      </w:tc>
      <w:tc>
        <w:tcPr>
          <w:tcW w:w="720" w:type="dxa"/>
        </w:tcPr>
        <w:p w14:paraId="0E45A458" w14:textId="77777777" w:rsidR="006102BB" w:rsidRDefault="006102BB">
          <w:pPr>
            <w:pStyle w:val="MainText"/>
          </w:pPr>
        </w:p>
      </w:tc>
    </w:tr>
    <w:tr w:rsidR="006102BB" w14:paraId="626CE50F" w14:textId="77777777">
      <w:trPr>
        <w:cantSplit/>
      </w:trPr>
      <w:tc>
        <w:tcPr>
          <w:tcW w:w="720" w:type="dxa"/>
        </w:tcPr>
        <w:p w14:paraId="474F32B2" w14:textId="77777777" w:rsidR="006102BB" w:rsidRDefault="006102BB">
          <w:pPr>
            <w:pStyle w:val="MainText"/>
          </w:pPr>
        </w:p>
      </w:tc>
      <w:tc>
        <w:tcPr>
          <w:tcW w:w="480" w:type="dxa"/>
        </w:tcPr>
        <w:p w14:paraId="4458B85F" w14:textId="77777777" w:rsidR="006102BB" w:rsidRDefault="006102BB">
          <w:pPr>
            <w:pStyle w:val="MainText"/>
          </w:pPr>
        </w:p>
      </w:tc>
      <w:tc>
        <w:tcPr>
          <w:tcW w:w="960" w:type="dxa"/>
        </w:tcPr>
        <w:p w14:paraId="1AA5E8F5" w14:textId="77777777" w:rsidR="006102BB" w:rsidRDefault="006102BB">
          <w:pPr>
            <w:pStyle w:val="MainText"/>
          </w:pPr>
        </w:p>
      </w:tc>
      <w:tc>
        <w:tcPr>
          <w:tcW w:w="7200" w:type="dxa"/>
        </w:tcPr>
        <w:p w14:paraId="69E6CDAD" w14:textId="77777777" w:rsidR="006102BB" w:rsidRDefault="006102BB">
          <w:pPr>
            <w:pStyle w:val="Header1"/>
            <w:tabs>
              <w:tab w:val="clear" w:pos="7200"/>
              <w:tab w:val="right" w:pos="7080"/>
            </w:tabs>
          </w:pPr>
        </w:p>
      </w:tc>
      <w:tc>
        <w:tcPr>
          <w:tcW w:w="960" w:type="dxa"/>
        </w:tcPr>
        <w:p w14:paraId="566D5B69" w14:textId="77777777" w:rsidR="006102BB" w:rsidRDefault="006102BB">
          <w:pPr>
            <w:pStyle w:val="MainText"/>
          </w:pPr>
        </w:p>
      </w:tc>
      <w:tc>
        <w:tcPr>
          <w:tcW w:w="480" w:type="dxa"/>
        </w:tcPr>
        <w:p w14:paraId="3C58A4C2" w14:textId="77777777" w:rsidR="006102BB" w:rsidRDefault="006102BB">
          <w:pPr>
            <w:pStyle w:val="MainText"/>
          </w:pPr>
        </w:p>
      </w:tc>
      <w:tc>
        <w:tcPr>
          <w:tcW w:w="720" w:type="dxa"/>
        </w:tcPr>
        <w:p w14:paraId="2FB5899C" w14:textId="77777777" w:rsidR="006102BB" w:rsidRDefault="006102BB">
          <w:pPr>
            <w:pStyle w:val="MainText"/>
          </w:pPr>
        </w:p>
      </w:tc>
    </w:tr>
  </w:tbl>
  <w:p w14:paraId="069C63EB" w14:textId="77777777" w:rsidR="006102BB" w:rsidRDefault="006102BB">
    <w:pPr>
      <w:pStyle w:val="Header1"/>
      <w:rPr>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520" w:type="dxa"/>
      <w:tblInd w:w="-2152" w:type="dxa"/>
      <w:tblLayout w:type="fixed"/>
      <w:tblCellMar>
        <w:left w:w="0" w:type="dxa"/>
        <w:right w:w="0" w:type="dxa"/>
      </w:tblCellMar>
      <w:tblLook w:val="0000" w:firstRow="0" w:lastRow="0" w:firstColumn="0" w:lastColumn="0" w:noHBand="0" w:noVBand="0"/>
    </w:tblPr>
    <w:tblGrid>
      <w:gridCol w:w="720"/>
      <w:gridCol w:w="240"/>
      <w:gridCol w:w="240"/>
      <w:gridCol w:w="720"/>
      <w:gridCol w:w="240"/>
      <w:gridCol w:w="240"/>
      <w:gridCol w:w="720"/>
      <w:gridCol w:w="6240"/>
      <w:gridCol w:w="960"/>
      <w:gridCol w:w="480"/>
      <w:gridCol w:w="720"/>
    </w:tblGrid>
    <w:tr w:rsidR="006102BB" w14:paraId="7EDBB565" w14:textId="77777777" w:rsidTr="00A205F1">
      <w:trPr>
        <w:cantSplit/>
      </w:trPr>
      <w:tc>
        <w:tcPr>
          <w:tcW w:w="720" w:type="dxa"/>
        </w:tcPr>
        <w:p w14:paraId="1AAAF996" w14:textId="77777777" w:rsidR="006102BB" w:rsidRDefault="006102BB">
          <w:pPr>
            <w:pStyle w:val="MainText"/>
          </w:pPr>
        </w:p>
      </w:tc>
      <w:tc>
        <w:tcPr>
          <w:tcW w:w="480" w:type="dxa"/>
          <w:gridSpan w:val="2"/>
        </w:tcPr>
        <w:p w14:paraId="2C35A465" w14:textId="77777777" w:rsidR="006102BB" w:rsidRDefault="006102BB">
          <w:pPr>
            <w:pStyle w:val="MainText"/>
          </w:pPr>
        </w:p>
      </w:tc>
      <w:tc>
        <w:tcPr>
          <w:tcW w:w="960" w:type="dxa"/>
          <w:gridSpan w:val="2"/>
        </w:tcPr>
        <w:p w14:paraId="20F07350" w14:textId="77777777" w:rsidR="006102BB" w:rsidRDefault="006102BB">
          <w:pPr>
            <w:pStyle w:val="MainText"/>
          </w:pPr>
        </w:p>
      </w:tc>
      <w:tc>
        <w:tcPr>
          <w:tcW w:w="7200" w:type="dxa"/>
          <w:gridSpan w:val="3"/>
        </w:tcPr>
        <w:p w14:paraId="43847584" w14:textId="77777777" w:rsidR="006102BB" w:rsidRDefault="006102BB">
          <w:pPr>
            <w:pStyle w:val="MainText"/>
            <w:spacing w:line="1080" w:lineRule="atLeast"/>
          </w:pPr>
        </w:p>
      </w:tc>
      <w:tc>
        <w:tcPr>
          <w:tcW w:w="960" w:type="dxa"/>
        </w:tcPr>
        <w:p w14:paraId="4B9D1E4C" w14:textId="77777777" w:rsidR="006102BB" w:rsidRDefault="006102BB">
          <w:pPr>
            <w:pStyle w:val="MainText"/>
          </w:pPr>
        </w:p>
      </w:tc>
      <w:tc>
        <w:tcPr>
          <w:tcW w:w="480" w:type="dxa"/>
        </w:tcPr>
        <w:p w14:paraId="65A01F2D" w14:textId="77777777" w:rsidR="006102BB" w:rsidRDefault="006102BB">
          <w:pPr>
            <w:pStyle w:val="MainText"/>
          </w:pPr>
        </w:p>
      </w:tc>
      <w:tc>
        <w:tcPr>
          <w:tcW w:w="720" w:type="dxa"/>
        </w:tcPr>
        <w:p w14:paraId="4AD8EBD2" w14:textId="77777777" w:rsidR="006102BB" w:rsidRDefault="006102BB">
          <w:pPr>
            <w:pStyle w:val="MainText"/>
          </w:pPr>
        </w:p>
      </w:tc>
    </w:tr>
    <w:tr w:rsidR="00A205F1" w14:paraId="0C58222C" w14:textId="77777777" w:rsidTr="00A205F1">
      <w:trPr>
        <w:gridAfter w:val="4"/>
        <w:wAfter w:w="8400" w:type="dxa"/>
        <w:cantSplit/>
      </w:trPr>
      <w:tc>
        <w:tcPr>
          <w:tcW w:w="960" w:type="dxa"/>
          <w:gridSpan w:val="2"/>
        </w:tcPr>
        <w:p w14:paraId="4DCAE94A" w14:textId="77777777" w:rsidR="00A205F1" w:rsidRDefault="00A205F1">
          <w:pPr>
            <w:pStyle w:val="MainText"/>
          </w:pPr>
        </w:p>
      </w:tc>
      <w:tc>
        <w:tcPr>
          <w:tcW w:w="960" w:type="dxa"/>
          <w:gridSpan w:val="2"/>
        </w:tcPr>
        <w:p w14:paraId="7C6490A0" w14:textId="77777777" w:rsidR="00A205F1" w:rsidRDefault="00A205F1" w:rsidP="00A205F1">
          <w:pPr>
            <w:pStyle w:val="MainText"/>
            <w:ind w:firstLine="0"/>
          </w:pPr>
        </w:p>
      </w:tc>
      <w:tc>
        <w:tcPr>
          <w:tcW w:w="480" w:type="dxa"/>
          <w:gridSpan w:val="2"/>
        </w:tcPr>
        <w:p w14:paraId="390D34AC" w14:textId="77777777" w:rsidR="00A205F1" w:rsidRDefault="00A205F1">
          <w:pPr>
            <w:pStyle w:val="MainText"/>
          </w:pPr>
        </w:p>
      </w:tc>
      <w:tc>
        <w:tcPr>
          <w:tcW w:w="720" w:type="dxa"/>
        </w:tcPr>
        <w:p w14:paraId="4AAA8FB6" w14:textId="77777777" w:rsidR="00A205F1" w:rsidRDefault="00A205F1">
          <w:pPr>
            <w:pStyle w:val="MainText"/>
          </w:pPr>
        </w:p>
      </w:tc>
    </w:tr>
    <w:tr w:rsidR="006102BB" w14:paraId="1BE858B5" w14:textId="77777777" w:rsidTr="00A205F1">
      <w:trPr>
        <w:cantSplit/>
      </w:trPr>
      <w:tc>
        <w:tcPr>
          <w:tcW w:w="720" w:type="dxa"/>
        </w:tcPr>
        <w:p w14:paraId="2C23986D" w14:textId="77777777" w:rsidR="006102BB" w:rsidRDefault="006102BB">
          <w:pPr>
            <w:pStyle w:val="MainText"/>
          </w:pPr>
        </w:p>
      </w:tc>
      <w:tc>
        <w:tcPr>
          <w:tcW w:w="480" w:type="dxa"/>
          <w:gridSpan w:val="2"/>
        </w:tcPr>
        <w:p w14:paraId="6C9B480A" w14:textId="77777777" w:rsidR="006102BB" w:rsidRDefault="006102BB">
          <w:pPr>
            <w:pStyle w:val="MainText"/>
          </w:pPr>
        </w:p>
      </w:tc>
      <w:tc>
        <w:tcPr>
          <w:tcW w:w="960" w:type="dxa"/>
          <w:gridSpan w:val="2"/>
        </w:tcPr>
        <w:p w14:paraId="1C279B8D" w14:textId="77777777" w:rsidR="006102BB" w:rsidRDefault="006102BB">
          <w:pPr>
            <w:pStyle w:val="MainText"/>
          </w:pPr>
        </w:p>
      </w:tc>
      <w:tc>
        <w:tcPr>
          <w:tcW w:w="7200" w:type="dxa"/>
          <w:gridSpan w:val="3"/>
        </w:tcPr>
        <w:p w14:paraId="368723B3" w14:textId="77777777" w:rsidR="006102BB" w:rsidRDefault="006102BB">
          <w:pPr>
            <w:pStyle w:val="MainText"/>
            <w:spacing w:line="600" w:lineRule="atLeast"/>
          </w:pPr>
        </w:p>
      </w:tc>
      <w:tc>
        <w:tcPr>
          <w:tcW w:w="960" w:type="dxa"/>
        </w:tcPr>
        <w:p w14:paraId="79715BB2" w14:textId="77777777" w:rsidR="006102BB" w:rsidRDefault="006102BB">
          <w:pPr>
            <w:pStyle w:val="MainText"/>
          </w:pPr>
        </w:p>
      </w:tc>
      <w:tc>
        <w:tcPr>
          <w:tcW w:w="480" w:type="dxa"/>
        </w:tcPr>
        <w:p w14:paraId="0CD7BB6C" w14:textId="77777777" w:rsidR="006102BB" w:rsidRDefault="006102BB">
          <w:pPr>
            <w:pStyle w:val="MainText"/>
          </w:pPr>
        </w:p>
      </w:tc>
      <w:tc>
        <w:tcPr>
          <w:tcW w:w="720" w:type="dxa"/>
        </w:tcPr>
        <w:p w14:paraId="4B3DC62C" w14:textId="77777777" w:rsidR="006102BB" w:rsidRDefault="006102BB">
          <w:pPr>
            <w:pStyle w:val="MainText"/>
          </w:pPr>
        </w:p>
      </w:tc>
    </w:tr>
    <w:tr w:rsidR="006102BB" w14:paraId="658BA0B2" w14:textId="77777777" w:rsidTr="00A205F1">
      <w:trPr>
        <w:cantSplit/>
      </w:trPr>
      <w:tc>
        <w:tcPr>
          <w:tcW w:w="720" w:type="dxa"/>
        </w:tcPr>
        <w:p w14:paraId="3B9FDF9C" w14:textId="77777777" w:rsidR="006102BB" w:rsidRDefault="006102BB">
          <w:pPr>
            <w:pStyle w:val="MainText"/>
          </w:pPr>
        </w:p>
      </w:tc>
      <w:tc>
        <w:tcPr>
          <w:tcW w:w="480" w:type="dxa"/>
          <w:gridSpan w:val="2"/>
        </w:tcPr>
        <w:p w14:paraId="7F5244ED" w14:textId="77777777" w:rsidR="006102BB" w:rsidRDefault="006102BB">
          <w:pPr>
            <w:pStyle w:val="MainText"/>
          </w:pPr>
        </w:p>
      </w:tc>
      <w:tc>
        <w:tcPr>
          <w:tcW w:w="960" w:type="dxa"/>
          <w:gridSpan w:val="2"/>
        </w:tcPr>
        <w:p w14:paraId="122B2F76" w14:textId="77777777" w:rsidR="006102BB" w:rsidRDefault="006102BB">
          <w:pPr>
            <w:pStyle w:val="MainText"/>
          </w:pPr>
        </w:p>
      </w:tc>
      <w:tc>
        <w:tcPr>
          <w:tcW w:w="7200" w:type="dxa"/>
          <w:gridSpan w:val="3"/>
        </w:tcPr>
        <w:p w14:paraId="1DC882FB" w14:textId="77777777" w:rsidR="006102BB" w:rsidRDefault="006102BB">
          <w:pPr>
            <w:pStyle w:val="Header1"/>
            <w:tabs>
              <w:tab w:val="clear" w:pos="7200"/>
              <w:tab w:val="right" w:pos="7080"/>
            </w:tabs>
          </w:pPr>
        </w:p>
      </w:tc>
      <w:tc>
        <w:tcPr>
          <w:tcW w:w="960" w:type="dxa"/>
        </w:tcPr>
        <w:p w14:paraId="3055AB1B" w14:textId="77777777" w:rsidR="006102BB" w:rsidRDefault="006102BB">
          <w:pPr>
            <w:pStyle w:val="MainText"/>
          </w:pPr>
        </w:p>
      </w:tc>
      <w:tc>
        <w:tcPr>
          <w:tcW w:w="480" w:type="dxa"/>
        </w:tcPr>
        <w:p w14:paraId="6191EF11" w14:textId="77777777" w:rsidR="006102BB" w:rsidRDefault="006102BB">
          <w:pPr>
            <w:pStyle w:val="MainText"/>
          </w:pPr>
        </w:p>
      </w:tc>
      <w:tc>
        <w:tcPr>
          <w:tcW w:w="720" w:type="dxa"/>
        </w:tcPr>
        <w:p w14:paraId="368D4B39" w14:textId="77777777" w:rsidR="006102BB" w:rsidRDefault="006102BB">
          <w:pPr>
            <w:pStyle w:val="MainText"/>
          </w:pPr>
        </w:p>
      </w:tc>
    </w:tr>
  </w:tbl>
  <w:p w14:paraId="38A0C872" w14:textId="77777777" w:rsidR="006102BB" w:rsidRDefault="006102BB">
    <w:pPr>
      <w:pStyle w:val="Header1"/>
      <w:rPr>
        <w:sz w:val="8"/>
      </w:rPr>
    </w:pPr>
  </w:p>
  <w:p w14:paraId="0B3699F4" w14:textId="77777777" w:rsidR="006102BB" w:rsidRDefault="006102BB">
    <w:pPr>
      <w:pStyle w:val="Header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2152" w:type="dxa"/>
      <w:tblLayout w:type="fixed"/>
      <w:tblCellMar>
        <w:left w:w="0" w:type="dxa"/>
        <w:right w:w="0" w:type="dxa"/>
      </w:tblCellMar>
      <w:tblLook w:val="0000" w:firstRow="0" w:lastRow="0" w:firstColumn="0" w:lastColumn="0" w:noHBand="0" w:noVBand="0"/>
    </w:tblPr>
    <w:tblGrid>
      <w:gridCol w:w="720"/>
      <w:gridCol w:w="480"/>
      <w:gridCol w:w="960"/>
      <w:gridCol w:w="7200"/>
      <w:gridCol w:w="960"/>
      <w:gridCol w:w="480"/>
      <w:gridCol w:w="720"/>
    </w:tblGrid>
    <w:tr w:rsidR="006102BB" w14:paraId="4F9E2DBE" w14:textId="77777777">
      <w:trPr>
        <w:cantSplit/>
      </w:trPr>
      <w:tc>
        <w:tcPr>
          <w:tcW w:w="720" w:type="dxa"/>
        </w:tcPr>
        <w:p w14:paraId="0B9F19C8" w14:textId="77777777" w:rsidR="006102BB" w:rsidRDefault="006102BB">
          <w:pPr>
            <w:pStyle w:val="MainText"/>
          </w:pPr>
        </w:p>
      </w:tc>
      <w:tc>
        <w:tcPr>
          <w:tcW w:w="480" w:type="dxa"/>
        </w:tcPr>
        <w:p w14:paraId="71ACBE6F" w14:textId="77777777" w:rsidR="006102BB" w:rsidRDefault="006102BB">
          <w:pPr>
            <w:pStyle w:val="MainText"/>
          </w:pPr>
        </w:p>
      </w:tc>
      <w:tc>
        <w:tcPr>
          <w:tcW w:w="960" w:type="dxa"/>
        </w:tcPr>
        <w:p w14:paraId="0B128BAF" w14:textId="77777777" w:rsidR="006102BB" w:rsidRDefault="006102BB">
          <w:pPr>
            <w:pStyle w:val="MainText"/>
          </w:pPr>
        </w:p>
      </w:tc>
      <w:tc>
        <w:tcPr>
          <w:tcW w:w="7200" w:type="dxa"/>
        </w:tcPr>
        <w:p w14:paraId="618566A7" w14:textId="77777777" w:rsidR="006102BB" w:rsidRDefault="006102BB">
          <w:pPr>
            <w:pStyle w:val="MainText"/>
            <w:tabs>
              <w:tab w:val="left" w:pos="5835"/>
            </w:tabs>
            <w:spacing w:line="1080" w:lineRule="atLeast"/>
          </w:pPr>
          <w:r>
            <w:tab/>
          </w:r>
        </w:p>
      </w:tc>
      <w:tc>
        <w:tcPr>
          <w:tcW w:w="960" w:type="dxa"/>
        </w:tcPr>
        <w:p w14:paraId="55C009B4" w14:textId="77777777" w:rsidR="006102BB" w:rsidRDefault="006102BB">
          <w:pPr>
            <w:pStyle w:val="MainText"/>
          </w:pPr>
        </w:p>
      </w:tc>
      <w:tc>
        <w:tcPr>
          <w:tcW w:w="480" w:type="dxa"/>
        </w:tcPr>
        <w:p w14:paraId="434133F4" w14:textId="77777777" w:rsidR="006102BB" w:rsidRDefault="006102BB">
          <w:pPr>
            <w:pStyle w:val="MainText"/>
          </w:pPr>
        </w:p>
      </w:tc>
      <w:tc>
        <w:tcPr>
          <w:tcW w:w="720" w:type="dxa"/>
        </w:tcPr>
        <w:p w14:paraId="3772F141" w14:textId="77777777" w:rsidR="006102BB" w:rsidRDefault="006102BB">
          <w:pPr>
            <w:pStyle w:val="MainText"/>
          </w:pPr>
        </w:p>
      </w:tc>
    </w:tr>
    <w:tr w:rsidR="006102BB" w14:paraId="6E17FDF5" w14:textId="77777777">
      <w:trPr>
        <w:cantSplit/>
      </w:trPr>
      <w:tc>
        <w:tcPr>
          <w:tcW w:w="720" w:type="dxa"/>
        </w:tcPr>
        <w:p w14:paraId="024DB7C8" w14:textId="77777777" w:rsidR="006102BB" w:rsidRDefault="006102BB">
          <w:pPr>
            <w:pStyle w:val="MainText"/>
          </w:pPr>
        </w:p>
      </w:tc>
      <w:tc>
        <w:tcPr>
          <w:tcW w:w="480" w:type="dxa"/>
        </w:tcPr>
        <w:p w14:paraId="7A901A64" w14:textId="77777777" w:rsidR="006102BB" w:rsidRDefault="006102BB">
          <w:pPr>
            <w:pStyle w:val="MainText"/>
          </w:pPr>
        </w:p>
      </w:tc>
      <w:tc>
        <w:tcPr>
          <w:tcW w:w="960" w:type="dxa"/>
        </w:tcPr>
        <w:p w14:paraId="05516B04" w14:textId="77777777" w:rsidR="006102BB" w:rsidRDefault="006102BB">
          <w:pPr>
            <w:pStyle w:val="MainText"/>
          </w:pPr>
        </w:p>
      </w:tc>
      <w:tc>
        <w:tcPr>
          <w:tcW w:w="7200" w:type="dxa"/>
        </w:tcPr>
        <w:p w14:paraId="1F83263D" w14:textId="77777777" w:rsidR="006102BB" w:rsidRDefault="006102BB">
          <w:pPr>
            <w:pStyle w:val="MainText"/>
            <w:spacing w:line="480" w:lineRule="atLeast"/>
          </w:pPr>
        </w:p>
      </w:tc>
      <w:tc>
        <w:tcPr>
          <w:tcW w:w="960" w:type="dxa"/>
        </w:tcPr>
        <w:p w14:paraId="055EA4F7" w14:textId="77777777" w:rsidR="006102BB" w:rsidRDefault="006102BB">
          <w:pPr>
            <w:pStyle w:val="MainText"/>
          </w:pPr>
        </w:p>
      </w:tc>
      <w:tc>
        <w:tcPr>
          <w:tcW w:w="480" w:type="dxa"/>
        </w:tcPr>
        <w:p w14:paraId="1AEB510E" w14:textId="77777777" w:rsidR="006102BB" w:rsidRDefault="006102BB">
          <w:pPr>
            <w:pStyle w:val="MainText"/>
          </w:pPr>
        </w:p>
      </w:tc>
      <w:tc>
        <w:tcPr>
          <w:tcW w:w="720" w:type="dxa"/>
        </w:tcPr>
        <w:p w14:paraId="509137D6" w14:textId="77777777" w:rsidR="006102BB" w:rsidRDefault="006102BB">
          <w:pPr>
            <w:pStyle w:val="MainText"/>
          </w:pPr>
        </w:p>
      </w:tc>
    </w:tr>
    <w:tr w:rsidR="006102BB" w14:paraId="31CF1184" w14:textId="77777777" w:rsidTr="00623505">
      <w:trPr>
        <w:cantSplit/>
        <w:trHeight w:val="693"/>
      </w:trPr>
      <w:tc>
        <w:tcPr>
          <w:tcW w:w="720" w:type="dxa"/>
        </w:tcPr>
        <w:p w14:paraId="29768B74" w14:textId="77777777" w:rsidR="006102BB" w:rsidRDefault="006102BB">
          <w:pPr>
            <w:pStyle w:val="MainText"/>
          </w:pPr>
        </w:p>
      </w:tc>
      <w:tc>
        <w:tcPr>
          <w:tcW w:w="480" w:type="dxa"/>
        </w:tcPr>
        <w:p w14:paraId="43D0A6E6" w14:textId="77777777" w:rsidR="006102BB" w:rsidRDefault="006102BB">
          <w:pPr>
            <w:pStyle w:val="MainText"/>
          </w:pPr>
        </w:p>
      </w:tc>
      <w:tc>
        <w:tcPr>
          <w:tcW w:w="960" w:type="dxa"/>
        </w:tcPr>
        <w:p w14:paraId="369FA384" w14:textId="77777777" w:rsidR="006102BB" w:rsidRDefault="006102BB">
          <w:pPr>
            <w:pStyle w:val="MainText"/>
          </w:pPr>
        </w:p>
      </w:tc>
      <w:tc>
        <w:tcPr>
          <w:tcW w:w="7200" w:type="dxa"/>
        </w:tcPr>
        <w:p w14:paraId="2550D041" w14:textId="77777777" w:rsidR="006102BB" w:rsidRDefault="006102BB">
          <w:pPr>
            <w:pStyle w:val="MainText"/>
            <w:spacing w:line="600" w:lineRule="atLeast"/>
          </w:pPr>
        </w:p>
      </w:tc>
      <w:tc>
        <w:tcPr>
          <w:tcW w:w="960" w:type="dxa"/>
        </w:tcPr>
        <w:p w14:paraId="2852042A" w14:textId="77777777" w:rsidR="006102BB" w:rsidRDefault="006102BB">
          <w:pPr>
            <w:pStyle w:val="MainText"/>
          </w:pPr>
        </w:p>
      </w:tc>
      <w:tc>
        <w:tcPr>
          <w:tcW w:w="480" w:type="dxa"/>
        </w:tcPr>
        <w:p w14:paraId="6D767BB9" w14:textId="77777777" w:rsidR="006102BB" w:rsidRDefault="006102BB">
          <w:pPr>
            <w:pStyle w:val="MainText"/>
          </w:pPr>
        </w:p>
      </w:tc>
      <w:tc>
        <w:tcPr>
          <w:tcW w:w="720" w:type="dxa"/>
        </w:tcPr>
        <w:p w14:paraId="75755872" w14:textId="77777777" w:rsidR="006102BB" w:rsidRDefault="006102BB">
          <w:pPr>
            <w:pStyle w:val="MainText"/>
          </w:pPr>
        </w:p>
      </w:tc>
    </w:tr>
    <w:tr w:rsidR="006102BB" w14:paraId="280C3C55" w14:textId="77777777">
      <w:trPr>
        <w:cantSplit/>
      </w:trPr>
      <w:tc>
        <w:tcPr>
          <w:tcW w:w="720" w:type="dxa"/>
        </w:tcPr>
        <w:p w14:paraId="6FDFB16B" w14:textId="77777777" w:rsidR="006102BB" w:rsidRDefault="006102BB">
          <w:pPr>
            <w:pStyle w:val="MainText"/>
          </w:pPr>
        </w:p>
      </w:tc>
      <w:tc>
        <w:tcPr>
          <w:tcW w:w="480" w:type="dxa"/>
        </w:tcPr>
        <w:p w14:paraId="73A6461C" w14:textId="77777777" w:rsidR="006102BB" w:rsidRDefault="006102BB">
          <w:pPr>
            <w:pStyle w:val="MainText"/>
          </w:pPr>
        </w:p>
      </w:tc>
      <w:tc>
        <w:tcPr>
          <w:tcW w:w="960" w:type="dxa"/>
        </w:tcPr>
        <w:p w14:paraId="4CDCA445" w14:textId="77777777" w:rsidR="006102BB" w:rsidRDefault="006102BB">
          <w:pPr>
            <w:pStyle w:val="MainText"/>
          </w:pPr>
        </w:p>
      </w:tc>
      <w:tc>
        <w:tcPr>
          <w:tcW w:w="7200" w:type="dxa"/>
        </w:tcPr>
        <w:p w14:paraId="4796CDE6" w14:textId="77777777" w:rsidR="006102BB" w:rsidRDefault="006102BB">
          <w:pPr>
            <w:pStyle w:val="Header1"/>
          </w:pPr>
        </w:p>
      </w:tc>
      <w:tc>
        <w:tcPr>
          <w:tcW w:w="960" w:type="dxa"/>
        </w:tcPr>
        <w:p w14:paraId="7F65BA6E" w14:textId="77777777" w:rsidR="006102BB" w:rsidRDefault="006102BB">
          <w:pPr>
            <w:pStyle w:val="MainText"/>
          </w:pPr>
        </w:p>
      </w:tc>
      <w:tc>
        <w:tcPr>
          <w:tcW w:w="480" w:type="dxa"/>
        </w:tcPr>
        <w:p w14:paraId="7CAE11E8" w14:textId="77777777" w:rsidR="006102BB" w:rsidRDefault="006102BB">
          <w:pPr>
            <w:pStyle w:val="MainText"/>
          </w:pPr>
        </w:p>
      </w:tc>
      <w:tc>
        <w:tcPr>
          <w:tcW w:w="720" w:type="dxa"/>
        </w:tcPr>
        <w:p w14:paraId="3CF1EC8A" w14:textId="77777777" w:rsidR="006102BB" w:rsidRDefault="006102BB">
          <w:pPr>
            <w:pStyle w:val="MainText"/>
          </w:pPr>
        </w:p>
      </w:tc>
    </w:tr>
  </w:tbl>
  <w:p w14:paraId="78734651" w14:textId="77777777" w:rsidR="006102BB" w:rsidRDefault="006102BB">
    <w:pPr>
      <w:pStyle w:val="Header1"/>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A"/>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B"/>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C"/>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00000D"/>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00000E"/>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F"/>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0000010"/>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5C21BB4"/>
    <w:multiLevelType w:val="hybridMultilevel"/>
    <w:tmpl w:val="6B44A1DA"/>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03F79D0"/>
    <w:multiLevelType w:val="multilevel"/>
    <w:tmpl w:val="DEDC3D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3BC5040"/>
    <w:multiLevelType w:val="hybridMultilevel"/>
    <w:tmpl w:val="B5483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4621B2"/>
    <w:multiLevelType w:val="hybridMultilevel"/>
    <w:tmpl w:val="FAC62B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0B54E48"/>
    <w:multiLevelType w:val="multilevel"/>
    <w:tmpl w:val="C97423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CB02843"/>
    <w:multiLevelType w:val="multilevel"/>
    <w:tmpl w:val="9C98E2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D7812C6"/>
    <w:multiLevelType w:val="multilevel"/>
    <w:tmpl w:val="B42EE0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7B4A1332"/>
    <w:multiLevelType w:val="multilevel"/>
    <w:tmpl w:val="4B46262A"/>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175192184">
    <w:abstractNumId w:val="0"/>
  </w:num>
  <w:num w:numId="2" w16cid:durableId="381562294">
    <w:abstractNumId w:val="1"/>
  </w:num>
  <w:num w:numId="3" w16cid:durableId="616260954">
    <w:abstractNumId w:val="2"/>
  </w:num>
  <w:num w:numId="4" w16cid:durableId="229851123">
    <w:abstractNumId w:val="3"/>
  </w:num>
  <w:num w:numId="5" w16cid:durableId="1437212349">
    <w:abstractNumId w:val="4"/>
  </w:num>
  <w:num w:numId="6" w16cid:durableId="1574852157">
    <w:abstractNumId w:val="5"/>
  </w:num>
  <w:num w:numId="7" w16cid:durableId="1898667700">
    <w:abstractNumId w:val="6"/>
  </w:num>
  <w:num w:numId="8" w16cid:durableId="348259364">
    <w:abstractNumId w:val="7"/>
  </w:num>
  <w:num w:numId="9" w16cid:durableId="485711532">
    <w:abstractNumId w:val="9"/>
  </w:num>
  <w:num w:numId="10" w16cid:durableId="317418660">
    <w:abstractNumId w:val="13"/>
  </w:num>
  <w:num w:numId="11" w16cid:durableId="780610587">
    <w:abstractNumId w:val="12"/>
  </w:num>
  <w:num w:numId="12" w16cid:durableId="1964844237">
    <w:abstractNumId w:val="14"/>
  </w:num>
  <w:num w:numId="13" w16cid:durableId="528955411">
    <w:abstractNumId w:val="15"/>
  </w:num>
  <w:num w:numId="14" w16cid:durableId="1831555149">
    <w:abstractNumId w:val="10"/>
  </w:num>
  <w:num w:numId="15" w16cid:durableId="160650060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532649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intFractionalCharacterWidth/>
  <w:bordersDoNotSurroundHeader/>
  <w:bordersDoNotSurroundFooter/>
  <w:revisionView w:inkAnnotations="0"/>
  <w:defaultTabStop w:val="720"/>
  <w:hyphenationZone w:val="0"/>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4097"/>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9F3"/>
    <w:rsid w:val="00055309"/>
    <w:rsid w:val="00091178"/>
    <w:rsid w:val="000B19F3"/>
    <w:rsid w:val="000C1566"/>
    <w:rsid w:val="000C55B9"/>
    <w:rsid w:val="002074BD"/>
    <w:rsid w:val="002149A2"/>
    <w:rsid w:val="002338DD"/>
    <w:rsid w:val="003021A6"/>
    <w:rsid w:val="0037306C"/>
    <w:rsid w:val="003A1199"/>
    <w:rsid w:val="003D30CC"/>
    <w:rsid w:val="003F271F"/>
    <w:rsid w:val="00432C12"/>
    <w:rsid w:val="00441439"/>
    <w:rsid w:val="0045063D"/>
    <w:rsid w:val="004A6857"/>
    <w:rsid w:val="005B7E7C"/>
    <w:rsid w:val="006102BB"/>
    <w:rsid w:val="0061616A"/>
    <w:rsid w:val="00623505"/>
    <w:rsid w:val="00653547"/>
    <w:rsid w:val="0067669A"/>
    <w:rsid w:val="00736657"/>
    <w:rsid w:val="00741E48"/>
    <w:rsid w:val="007F56A9"/>
    <w:rsid w:val="0081478D"/>
    <w:rsid w:val="00860B67"/>
    <w:rsid w:val="00992F4C"/>
    <w:rsid w:val="00A205F1"/>
    <w:rsid w:val="00A732D8"/>
    <w:rsid w:val="00AB48D2"/>
    <w:rsid w:val="00BB2C65"/>
    <w:rsid w:val="00BC5F70"/>
    <w:rsid w:val="00C703DE"/>
    <w:rsid w:val="00D50B7C"/>
    <w:rsid w:val="00D52CDB"/>
    <w:rsid w:val="00E01BE5"/>
    <w:rsid w:val="00E40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84F09BF"/>
  <w15:chartTrackingRefBased/>
  <w15:docId w15:val="{80BFBBE7-8D39-EF44-A56A-4E0ACF7FA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pPr>
    <w:rPr>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MainText"/>
    <w:semiHidden/>
    <w:pPr>
      <w:tabs>
        <w:tab w:val="left" w:pos="960"/>
        <w:tab w:val="right" w:pos="9000"/>
      </w:tabs>
      <w:spacing w:line="240" w:lineRule="auto"/>
      <w:ind w:firstLine="0"/>
      <w:jc w:val="left"/>
    </w:pPr>
    <w:rPr>
      <w:sz w:val="18"/>
    </w:rPr>
  </w:style>
  <w:style w:type="paragraph" w:customStyle="1" w:styleId="MainText">
    <w:name w:val="MainText"/>
    <w:aliases w:val="MT"/>
    <w:basedOn w:val="FirstPara"/>
    <w:pPr>
      <w:spacing w:before="0"/>
      <w:ind w:firstLine="300"/>
    </w:pPr>
  </w:style>
  <w:style w:type="paragraph" w:customStyle="1" w:styleId="FirstPara">
    <w:name w:val="FirstPara"/>
    <w:aliases w:val="FP"/>
    <w:basedOn w:val="Normal"/>
    <w:next w:val="MainText"/>
    <w:pPr>
      <w:spacing w:before="120" w:after="0" w:line="240" w:lineRule="atLeast"/>
      <w:jc w:val="both"/>
    </w:pPr>
    <w:rPr>
      <w:rFonts w:ascii="Times New Roman" w:hAnsi="Times New Roman"/>
      <w:sz w:val="20"/>
    </w:rPr>
  </w:style>
  <w:style w:type="paragraph" w:styleId="Header">
    <w:name w:val="header"/>
    <w:basedOn w:val="Normal"/>
    <w:semiHidden/>
    <w:pPr>
      <w:tabs>
        <w:tab w:val="center" w:pos="4153"/>
        <w:tab w:val="right" w:pos="8306"/>
      </w:tabs>
    </w:pPr>
  </w:style>
  <w:style w:type="paragraph" w:customStyle="1" w:styleId="Header1">
    <w:name w:val="Header1"/>
    <w:aliases w:val="RH"/>
    <w:basedOn w:val="MainText"/>
    <w:pPr>
      <w:tabs>
        <w:tab w:val="left" w:pos="720"/>
        <w:tab w:val="right" w:pos="7200"/>
      </w:tabs>
      <w:spacing w:line="240" w:lineRule="auto"/>
      <w:ind w:firstLine="0"/>
      <w:jc w:val="left"/>
    </w:pPr>
    <w:rPr>
      <w:i/>
    </w:rPr>
  </w:style>
  <w:style w:type="paragraph" w:customStyle="1" w:styleId="2colH1">
    <w:name w:val="2colH1"/>
    <w:aliases w:val="2H1"/>
    <w:basedOn w:val="FirstPara"/>
    <w:pPr>
      <w:tabs>
        <w:tab w:val="left" w:pos="360"/>
      </w:tabs>
      <w:spacing w:after="120" w:line="260" w:lineRule="atLeast"/>
      <w:jc w:val="left"/>
    </w:pPr>
    <w:rPr>
      <w:b/>
      <w:sz w:val="24"/>
    </w:rPr>
  </w:style>
  <w:style w:type="paragraph" w:customStyle="1" w:styleId="2colAdd">
    <w:name w:val="2colAdd"/>
    <w:aliases w:val="2A"/>
    <w:basedOn w:val="FirstPara"/>
    <w:pPr>
      <w:spacing w:line="220" w:lineRule="atLeast"/>
      <w:jc w:val="left"/>
    </w:pPr>
    <w:rPr>
      <w:i/>
    </w:rPr>
  </w:style>
  <w:style w:type="paragraph" w:customStyle="1" w:styleId="2colMainText">
    <w:name w:val="2colMainText"/>
    <w:aliases w:val="2MT"/>
    <w:basedOn w:val="FirstPara"/>
    <w:pPr>
      <w:spacing w:before="0" w:line="220" w:lineRule="atLeast"/>
      <w:ind w:firstLine="180"/>
      <w:jc w:val="left"/>
    </w:pPr>
    <w:rPr>
      <w:sz w:val="18"/>
    </w:rPr>
  </w:style>
  <w:style w:type="paragraph" w:customStyle="1" w:styleId="2colFirstPara">
    <w:name w:val="2colFirstPara"/>
    <w:aliases w:val="2FP"/>
    <w:basedOn w:val="2colMainText"/>
    <w:next w:val="2colMainText"/>
    <w:pPr>
      <w:ind w:firstLine="0"/>
    </w:pPr>
  </w:style>
  <w:style w:type="paragraph" w:customStyle="1" w:styleId="2colBullet">
    <w:name w:val="2colBullet"/>
    <w:aliases w:val="2B"/>
    <w:basedOn w:val="2colMainText"/>
    <w:pPr>
      <w:tabs>
        <w:tab w:val="left" w:pos="180"/>
      </w:tabs>
      <w:spacing w:after="60"/>
      <w:ind w:left="180" w:hanging="180"/>
    </w:pPr>
  </w:style>
  <w:style w:type="paragraph" w:customStyle="1" w:styleId="2colH2">
    <w:name w:val="2colH2"/>
    <w:aliases w:val="2H2"/>
    <w:basedOn w:val="2colFirstPara"/>
    <w:pPr>
      <w:tabs>
        <w:tab w:val="left" w:pos="360"/>
      </w:tabs>
      <w:spacing w:after="60" w:line="240" w:lineRule="atLeast"/>
    </w:pPr>
    <w:rPr>
      <w:i/>
      <w:sz w:val="20"/>
    </w:rPr>
  </w:style>
  <w:style w:type="paragraph" w:customStyle="1" w:styleId="HeadL1">
    <w:name w:val="HeadL1"/>
    <w:aliases w:val="H1"/>
    <w:basedOn w:val="FirstPara"/>
    <w:next w:val="FirstPara"/>
    <w:pPr>
      <w:keepNext/>
      <w:tabs>
        <w:tab w:val="left" w:pos="360"/>
      </w:tabs>
      <w:spacing w:before="480" w:after="120"/>
      <w:ind w:left="360" w:hanging="360"/>
      <w:jc w:val="left"/>
    </w:pPr>
    <w:rPr>
      <w:b/>
      <w:sz w:val="22"/>
    </w:rPr>
  </w:style>
  <w:style w:type="paragraph" w:customStyle="1" w:styleId="HeadL2">
    <w:name w:val="HeadL2"/>
    <w:aliases w:val="H2"/>
    <w:basedOn w:val="FirstPara"/>
    <w:next w:val="FirstPara"/>
    <w:pPr>
      <w:keepNext/>
      <w:tabs>
        <w:tab w:val="left" w:pos="480"/>
      </w:tabs>
      <w:spacing w:before="300" w:after="60"/>
      <w:ind w:left="480" w:hanging="480"/>
      <w:jc w:val="left"/>
    </w:pPr>
    <w:rPr>
      <w:i/>
      <w:sz w:val="22"/>
    </w:rPr>
  </w:style>
  <w:style w:type="paragraph" w:customStyle="1" w:styleId="HeadL3">
    <w:name w:val="HeadL3"/>
    <w:aliases w:val="H3"/>
    <w:basedOn w:val="HeadL2"/>
    <w:next w:val="FirstPara"/>
    <w:pPr>
      <w:tabs>
        <w:tab w:val="clear" w:pos="480"/>
        <w:tab w:val="left" w:pos="600"/>
      </w:tabs>
      <w:spacing w:after="0"/>
      <w:ind w:left="600" w:hanging="600"/>
    </w:pPr>
  </w:style>
  <w:style w:type="paragraph" w:customStyle="1" w:styleId="ListedBullets">
    <w:name w:val="ListedBullets"/>
    <w:aliases w:val="LB"/>
    <w:basedOn w:val="FirstPara"/>
    <w:pPr>
      <w:tabs>
        <w:tab w:val="left" w:pos="360"/>
      </w:tabs>
      <w:ind w:left="360" w:hanging="360"/>
      <w:jc w:val="left"/>
    </w:pPr>
  </w:style>
  <w:style w:type="paragraph" w:customStyle="1" w:styleId="ListedNos">
    <w:name w:val="ListedNos"/>
    <w:aliases w:val="LN"/>
    <w:basedOn w:val="ListedBullets"/>
  </w:style>
  <w:style w:type="paragraph" w:customStyle="1" w:styleId="ListUnNod">
    <w:name w:val="ListUnNod"/>
    <w:aliases w:val="LU"/>
    <w:basedOn w:val="ListedBullets"/>
    <w:pPr>
      <w:ind w:left="0" w:firstLine="0"/>
    </w:pPr>
  </w:style>
  <w:style w:type="paragraph" w:customStyle="1" w:styleId="Table">
    <w:name w:val="Table"/>
    <w:aliases w:val="TA"/>
    <w:basedOn w:val="FirstPara"/>
    <w:pPr>
      <w:spacing w:before="40" w:after="40" w:line="200" w:lineRule="atLeast"/>
      <w:jc w:val="left"/>
    </w:pPr>
    <w:rPr>
      <w:sz w:val="18"/>
    </w:rPr>
  </w:style>
  <w:style w:type="paragraph" w:customStyle="1" w:styleId="RefNotes">
    <w:name w:val="RefNotes"/>
    <w:aliases w:val="REF"/>
    <w:basedOn w:val="FirstPara"/>
    <w:pPr>
      <w:tabs>
        <w:tab w:val="left" w:pos="360"/>
        <w:tab w:val="left" w:pos="600"/>
      </w:tabs>
      <w:spacing w:before="0" w:after="60" w:line="200" w:lineRule="atLeast"/>
      <w:ind w:left="360" w:hanging="360"/>
    </w:pPr>
    <w:rPr>
      <w:sz w:val="18"/>
    </w:rPr>
  </w:style>
  <w:style w:type="paragraph" w:customStyle="1" w:styleId="Source">
    <w:name w:val="Source"/>
    <w:aliases w:val="SO"/>
    <w:basedOn w:val="FirstPara"/>
    <w:next w:val="FirstPara"/>
    <w:pPr>
      <w:spacing w:before="60" w:line="200" w:lineRule="atLeast"/>
      <w:ind w:left="720" w:right="720"/>
      <w:jc w:val="left"/>
    </w:pPr>
    <w:rPr>
      <w:sz w:val="18"/>
    </w:rPr>
  </w:style>
  <w:style w:type="paragraph" w:customStyle="1" w:styleId="QuotationDisp">
    <w:name w:val="QuotationDisp"/>
    <w:aliases w:val="QU"/>
    <w:basedOn w:val="FirstPara"/>
    <w:pPr>
      <w:spacing w:line="200" w:lineRule="atLeast"/>
      <w:ind w:left="720" w:right="720"/>
    </w:pPr>
    <w:rPr>
      <w:sz w:val="18"/>
    </w:rPr>
  </w:style>
  <w:style w:type="paragraph" w:customStyle="1" w:styleId="FigureCaption">
    <w:name w:val="FigureCaption"/>
    <w:aliases w:val="FC"/>
    <w:basedOn w:val="FirstPara"/>
    <w:pPr>
      <w:tabs>
        <w:tab w:val="left" w:pos="840"/>
        <w:tab w:val="left" w:pos="1680"/>
      </w:tabs>
      <w:spacing w:before="240" w:after="120" w:line="200" w:lineRule="atLeast"/>
      <w:jc w:val="left"/>
    </w:pPr>
    <w:rPr>
      <w:sz w:val="18"/>
    </w:rPr>
  </w:style>
  <w:style w:type="paragraph" w:customStyle="1" w:styleId="EquationDisp">
    <w:name w:val="EquationDisp"/>
    <w:aliases w:val="EQN"/>
    <w:basedOn w:val="FirstPara"/>
    <w:pPr>
      <w:tabs>
        <w:tab w:val="right" w:pos="7200"/>
      </w:tabs>
      <w:ind w:left="480"/>
      <w:jc w:val="left"/>
    </w:pPr>
  </w:style>
  <w:style w:type="paragraph" w:customStyle="1" w:styleId="Bibliography1">
    <w:name w:val="Bibliography1"/>
    <w:aliases w:val="BIB"/>
    <w:basedOn w:val="FirstPara"/>
    <w:pPr>
      <w:spacing w:before="0" w:after="60" w:line="200" w:lineRule="atLeast"/>
      <w:ind w:left="480" w:hanging="480"/>
    </w:pPr>
    <w:rPr>
      <w:sz w:val="18"/>
    </w:rPr>
  </w:style>
  <w:style w:type="paragraph" w:customStyle="1" w:styleId="AbsKeyBibli">
    <w:name w:val="AbsKeyBibli"/>
    <w:aliases w:val="ABS"/>
    <w:basedOn w:val="FirstPara"/>
    <w:pPr>
      <w:widowControl w:val="0"/>
      <w:tabs>
        <w:tab w:val="left" w:pos="960"/>
      </w:tabs>
      <w:spacing w:before="0" w:after="200" w:line="200" w:lineRule="atLeast"/>
      <w:ind w:left="720" w:right="720"/>
    </w:pPr>
    <w:rPr>
      <w:sz w:val="18"/>
    </w:rPr>
  </w:style>
  <w:style w:type="paragraph" w:customStyle="1" w:styleId="AuthAdds">
    <w:name w:val="AuthAdds"/>
    <w:aliases w:val="ADR"/>
    <w:basedOn w:val="FirstPara"/>
    <w:next w:val="AbsKeyBibli"/>
    <w:pPr>
      <w:widowControl w:val="0"/>
      <w:spacing w:before="0" w:after="200"/>
      <w:ind w:left="720" w:right="720"/>
      <w:jc w:val="left"/>
    </w:pPr>
  </w:style>
  <w:style w:type="paragraph" w:customStyle="1" w:styleId="PaperTitle">
    <w:name w:val="PaperTitle"/>
    <w:aliases w:val="PT"/>
    <w:basedOn w:val="FirstPara"/>
    <w:next w:val="AuthNames"/>
    <w:pPr>
      <w:pBdr>
        <w:top w:val="single" w:sz="12" w:space="4" w:color="auto"/>
        <w:bottom w:val="single" w:sz="12" w:space="4" w:color="auto"/>
      </w:pBdr>
      <w:spacing w:before="0" w:after="240" w:line="320" w:lineRule="atLeast"/>
      <w:jc w:val="left"/>
    </w:pPr>
    <w:rPr>
      <w:rFonts w:ascii="Arial" w:hAnsi="Arial"/>
      <w:b/>
      <w:sz w:val="28"/>
    </w:rPr>
  </w:style>
  <w:style w:type="paragraph" w:customStyle="1" w:styleId="AuthNames">
    <w:name w:val="AuthNames"/>
    <w:aliases w:val="AU"/>
    <w:basedOn w:val="FirstPara"/>
    <w:next w:val="AuthAdds"/>
    <w:pPr>
      <w:spacing w:after="120" w:line="320" w:lineRule="atLeast"/>
      <w:ind w:left="720" w:right="720"/>
      <w:jc w:val="left"/>
    </w:pPr>
    <w:rPr>
      <w:rFonts w:ascii="Arial" w:hAnsi="Arial"/>
      <w:sz w:val="28"/>
    </w:rPr>
  </w:style>
  <w:style w:type="paragraph" w:customStyle="1" w:styleId="TH">
    <w:name w:val="TH"/>
    <w:basedOn w:val="FirstPara"/>
    <w:next w:val="MainText"/>
    <w:pPr>
      <w:tabs>
        <w:tab w:val="left" w:pos="960"/>
        <w:tab w:val="left" w:pos="1920"/>
      </w:tabs>
      <w:spacing w:after="120" w:line="200" w:lineRule="atLeast"/>
      <w:jc w:val="left"/>
    </w:pPr>
    <w:rPr>
      <w:sz w:val="18"/>
    </w:rPr>
  </w:style>
  <w:style w:type="paragraph" w:customStyle="1" w:styleId="ListSubsid">
    <w:name w:val="ListSubsid"/>
    <w:aliases w:val="LS"/>
    <w:basedOn w:val="ListUnNod"/>
    <w:pPr>
      <w:keepLines/>
      <w:tabs>
        <w:tab w:val="left" w:pos="960"/>
      </w:tabs>
      <w:spacing w:before="60"/>
      <w:ind w:left="960" w:hanging="480"/>
    </w:pPr>
  </w:style>
  <w:style w:type="paragraph" w:customStyle="1" w:styleId="Rule">
    <w:name w:val="Rule"/>
    <w:aliases w:val="RU"/>
    <w:basedOn w:val="AbsKeyBibli"/>
    <w:next w:val="HeadL1"/>
    <w:pPr>
      <w:pBdr>
        <w:bottom w:val="single" w:sz="12" w:space="0" w:color="auto"/>
      </w:pBdr>
      <w:spacing w:after="0" w:line="240" w:lineRule="auto"/>
      <w:ind w:left="0" w:right="0"/>
    </w:pPr>
    <w:rPr>
      <w:sz w:val="12"/>
    </w:rPr>
  </w:style>
  <w:style w:type="paragraph" w:customStyle="1" w:styleId="TN">
    <w:name w:val="TN"/>
    <w:basedOn w:val="Source"/>
    <w:pPr>
      <w:keepLines/>
      <w:tabs>
        <w:tab w:val="left" w:pos="240"/>
      </w:tabs>
      <w:ind w:left="240" w:hanging="240"/>
    </w:pPr>
  </w:style>
  <w:style w:type="paragraph" w:customStyle="1" w:styleId="TL">
    <w:name w:val="TL"/>
    <w:basedOn w:val="Table"/>
    <w:pPr>
      <w:tabs>
        <w:tab w:val="left" w:pos="360"/>
      </w:tabs>
    </w:pPr>
  </w:style>
  <w:style w:type="paragraph" w:customStyle="1" w:styleId="TC">
    <w:name w:val="TC"/>
    <w:basedOn w:val="Table"/>
    <w:pPr>
      <w:jc w:val="center"/>
    </w:pPr>
  </w:style>
  <w:style w:type="paragraph" w:customStyle="1" w:styleId="TR">
    <w:name w:val="TR"/>
    <w:basedOn w:val="Table"/>
    <w:pPr>
      <w:ind w:right="120"/>
      <w:jc w:val="right"/>
    </w:pPr>
  </w:style>
  <w:style w:type="paragraph" w:customStyle="1" w:styleId="ColHead">
    <w:name w:val="ColHead"/>
    <w:aliases w:val="CH"/>
    <w:basedOn w:val="TL"/>
    <w:pPr>
      <w:jc w:val="center"/>
    </w:pPr>
    <w:rPr>
      <w:i/>
    </w:rPr>
  </w:style>
  <w:style w:type="paragraph" w:customStyle="1" w:styleId="TD">
    <w:name w:val="TD"/>
    <w:basedOn w:val="TL"/>
    <w:pPr>
      <w:tabs>
        <w:tab w:val="decimal" w:pos="460"/>
      </w:tabs>
    </w:pPr>
  </w:style>
  <w:style w:type="paragraph" w:customStyle="1" w:styleId="Graphic">
    <w:name w:val="Graphic"/>
    <w:aliases w:val="GR"/>
    <w:basedOn w:val="MainText"/>
    <w:pPr>
      <w:spacing w:after="240" w:line="240" w:lineRule="auto"/>
      <w:ind w:firstLine="0"/>
    </w:pPr>
  </w:style>
  <w:style w:type="paragraph" w:customStyle="1" w:styleId="-H2">
    <w:name w:val="-H2"/>
    <w:basedOn w:val="HeadL2"/>
    <w:pPr>
      <w:spacing w:before="120"/>
    </w:pPr>
  </w:style>
  <w:style w:type="paragraph" w:customStyle="1" w:styleId="-FP">
    <w:name w:val="-FP"/>
    <w:basedOn w:val="FirstPara"/>
    <w:pPr>
      <w:spacing w:before="0"/>
    </w:pPr>
  </w:style>
  <w:style w:type="paragraph" w:customStyle="1" w:styleId="-FC">
    <w:name w:val="-FC"/>
    <w:basedOn w:val="FirstPara"/>
    <w:pPr>
      <w:tabs>
        <w:tab w:val="left" w:pos="840"/>
        <w:tab w:val="left" w:pos="1680"/>
      </w:tabs>
      <w:spacing w:before="0" w:after="120" w:line="200" w:lineRule="atLeast"/>
      <w:jc w:val="left"/>
    </w:pPr>
    <w:rPr>
      <w:sz w:val="18"/>
    </w:rPr>
  </w:style>
  <w:style w:type="paragraph" w:customStyle="1" w:styleId="-H1">
    <w:name w:val="-H1"/>
    <w:basedOn w:val="HeadL1"/>
    <w:pPr>
      <w:spacing w:before="0"/>
    </w:pPr>
  </w:style>
  <w:style w:type="paragraph" w:customStyle="1" w:styleId="fh">
    <w:name w:val="fh"/>
    <w:basedOn w:val="FigureCaption"/>
    <w:rPr>
      <w:sz w:val="28"/>
    </w:rPr>
  </w:style>
  <w:style w:type="character" w:styleId="CommentReference">
    <w:name w:val="annotation reference"/>
    <w:uiPriority w:val="99"/>
    <w:semiHidden/>
    <w:unhideWhenUsed/>
    <w:rsid w:val="000B19F3"/>
    <w:rPr>
      <w:sz w:val="16"/>
      <w:szCs w:val="16"/>
    </w:rPr>
  </w:style>
  <w:style w:type="paragraph" w:styleId="CommentText">
    <w:name w:val="annotation text"/>
    <w:basedOn w:val="Normal"/>
    <w:link w:val="CommentTextChar"/>
    <w:uiPriority w:val="99"/>
    <w:semiHidden/>
    <w:unhideWhenUsed/>
    <w:rsid w:val="000B19F3"/>
    <w:rPr>
      <w:sz w:val="20"/>
    </w:rPr>
  </w:style>
  <w:style w:type="character" w:customStyle="1" w:styleId="CommentTextChar">
    <w:name w:val="Comment Text Char"/>
    <w:link w:val="CommentText"/>
    <w:uiPriority w:val="99"/>
    <w:semiHidden/>
    <w:rsid w:val="000B19F3"/>
    <w:rPr>
      <w:lang w:eastAsia="en-US"/>
    </w:rPr>
  </w:style>
  <w:style w:type="paragraph" w:styleId="CommentSubject">
    <w:name w:val="annotation subject"/>
    <w:basedOn w:val="CommentText"/>
    <w:next w:val="CommentText"/>
    <w:link w:val="CommentSubjectChar"/>
    <w:uiPriority w:val="99"/>
    <w:semiHidden/>
    <w:unhideWhenUsed/>
    <w:rsid w:val="000B19F3"/>
    <w:rPr>
      <w:b/>
      <w:bCs/>
    </w:rPr>
  </w:style>
  <w:style w:type="character" w:customStyle="1" w:styleId="CommentSubjectChar">
    <w:name w:val="Comment Subject Char"/>
    <w:link w:val="CommentSubject"/>
    <w:uiPriority w:val="99"/>
    <w:semiHidden/>
    <w:rsid w:val="000B19F3"/>
    <w:rPr>
      <w:b/>
      <w:bCs/>
      <w:lang w:eastAsia="en-US"/>
    </w:rPr>
  </w:style>
  <w:style w:type="paragraph" w:styleId="BalloonText">
    <w:name w:val="Balloon Text"/>
    <w:basedOn w:val="Normal"/>
    <w:link w:val="BalloonTextChar"/>
    <w:uiPriority w:val="99"/>
    <w:semiHidden/>
    <w:unhideWhenUsed/>
    <w:rsid w:val="000B19F3"/>
    <w:pPr>
      <w:spacing w:after="0"/>
    </w:pPr>
    <w:rPr>
      <w:rFonts w:ascii="Tahoma" w:hAnsi="Tahoma" w:cs="Tahoma"/>
      <w:sz w:val="16"/>
      <w:szCs w:val="16"/>
    </w:rPr>
  </w:style>
  <w:style w:type="character" w:customStyle="1" w:styleId="BalloonTextChar">
    <w:name w:val="Balloon Text Char"/>
    <w:link w:val="BalloonText"/>
    <w:uiPriority w:val="99"/>
    <w:semiHidden/>
    <w:rsid w:val="000B19F3"/>
    <w:rPr>
      <w:rFonts w:ascii="Tahoma" w:hAnsi="Tahoma" w:cs="Tahoma"/>
      <w:sz w:val="16"/>
      <w:szCs w:val="16"/>
      <w:lang w:eastAsia="en-US"/>
    </w:rPr>
  </w:style>
  <w:style w:type="paragraph" w:styleId="ListParagraph">
    <w:name w:val="List Paragraph"/>
    <w:basedOn w:val="Normal"/>
    <w:uiPriority w:val="34"/>
    <w:qFormat/>
    <w:rsid w:val="002074BD"/>
    <w:pPr>
      <w:spacing w:after="160" w:line="259" w:lineRule="auto"/>
      <w:ind w:left="720"/>
      <w:contextualSpacing/>
    </w:pPr>
    <w:rPr>
      <w:rFonts w:ascii="Calibri" w:hAnsi="Calibri"/>
      <w:sz w:val="22"/>
      <w:szCs w:val="22"/>
      <w:lang w:val="en-US"/>
    </w:rPr>
  </w:style>
  <w:style w:type="character" w:customStyle="1" w:styleId="author-list">
    <w:name w:val="author-list"/>
    <w:rsid w:val="00736657"/>
  </w:style>
  <w:style w:type="character" w:styleId="Hyperlink">
    <w:name w:val="Hyperlink"/>
    <w:uiPriority w:val="99"/>
    <w:unhideWhenUsed/>
    <w:rsid w:val="00736657"/>
    <w:rPr>
      <w:color w:val="0000FF"/>
      <w:u w:val="single"/>
    </w:rPr>
  </w:style>
  <w:style w:type="character" w:styleId="UnresolvedMention">
    <w:name w:val="Unresolved Mention"/>
    <w:basedOn w:val="DefaultParagraphFont"/>
    <w:uiPriority w:val="99"/>
    <w:semiHidden/>
    <w:unhideWhenUsed/>
    <w:rsid w:val="00E01B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49476">
      <w:bodyDiv w:val="1"/>
      <w:marLeft w:val="0"/>
      <w:marRight w:val="0"/>
      <w:marTop w:val="0"/>
      <w:marBottom w:val="0"/>
      <w:divBdr>
        <w:top w:val="none" w:sz="0" w:space="0" w:color="auto"/>
        <w:left w:val="none" w:sz="0" w:space="0" w:color="auto"/>
        <w:bottom w:val="none" w:sz="0" w:space="0" w:color="auto"/>
        <w:right w:val="none" w:sz="0" w:space="0" w:color="auto"/>
      </w:divBdr>
    </w:div>
    <w:div w:id="129868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pratikshadarade12@gmail.com" TargetMode="External" /><Relationship Id="rId13" Type="http://schemas.openxmlformats.org/officeDocument/2006/relationships/hyperlink" Target="https://www.semanticscholar.org/author/A.-Al-Naji/123156822" TargetMode="External" /><Relationship Id="rId18" Type="http://schemas.openxmlformats.org/officeDocument/2006/relationships/image" Target="media/image4.jpeg" /><Relationship Id="rId26" Type="http://schemas.openxmlformats.org/officeDocument/2006/relationships/image" Target="media/image9.png" /><Relationship Id="rId39"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image" Target="media/image6.png" /><Relationship Id="rId34" Type="http://schemas.openxmlformats.org/officeDocument/2006/relationships/footer" Target="footer1.xml" /><Relationship Id="rId7" Type="http://schemas.openxmlformats.org/officeDocument/2006/relationships/hyperlink" Target="mailto:manishakdyp5@gmail.com" TargetMode="External" /><Relationship Id="rId12" Type="http://schemas.openxmlformats.org/officeDocument/2006/relationships/hyperlink" Target="https://www.semanticscholar.org/author/M.-Oudah/1908807827" TargetMode="External" /><Relationship Id="rId17" Type="http://schemas.openxmlformats.org/officeDocument/2006/relationships/image" Target="media/image3.jpeg" /><Relationship Id="rId25" Type="http://schemas.openxmlformats.org/officeDocument/2006/relationships/image" Target="media/image8.jpeg" /><Relationship Id="rId33" Type="http://schemas.openxmlformats.org/officeDocument/2006/relationships/header" Target="header2.xml" /><Relationship Id="rId38"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2.jpeg" /><Relationship Id="rId20" Type="http://schemas.openxmlformats.org/officeDocument/2006/relationships/oleObject" Target="embeddings/oleObject1.bin" /><Relationship Id="rId29" Type="http://schemas.openxmlformats.org/officeDocument/2006/relationships/hyperlink" Target="https://www.semanticscholar.org/author/M.-Oudah/1908807827"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mailto:rutujamadane17@gmail.com" TargetMode="External" /><Relationship Id="rId24" Type="http://schemas.openxmlformats.org/officeDocument/2006/relationships/oleObject" Target="embeddings/oleObject3.bin" /><Relationship Id="rId32" Type="http://schemas.openxmlformats.org/officeDocument/2006/relationships/header" Target="header1.xml" /><Relationship Id="rId37" Type="http://schemas.openxmlformats.org/officeDocument/2006/relationships/footer" Target="footer3.xml" /><Relationship Id="rId5" Type="http://schemas.openxmlformats.org/officeDocument/2006/relationships/footnotes" Target="footnotes.xml" /><Relationship Id="rId15" Type="http://schemas.openxmlformats.org/officeDocument/2006/relationships/image" Target="media/image1.png" /><Relationship Id="rId23" Type="http://schemas.openxmlformats.org/officeDocument/2006/relationships/image" Target="media/image7.png" /><Relationship Id="rId28" Type="http://schemas.openxmlformats.org/officeDocument/2006/relationships/image" Target="media/image11.png" /><Relationship Id="rId36" Type="http://schemas.openxmlformats.org/officeDocument/2006/relationships/header" Target="header3.xml" /><Relationship Id="rId10" Type="http://schemas.openxmlformats.org/officeDocument/2006/relationships/hyperlink" Target="mailto:suhanipatil2003@gmail.com" TargetMode="External" /><Relationship Id="rId19" Type="http://schemas.openxmlformats.org/officeDocument/2006/relationships/image" Target="media/image5.png" /><Relationship Id="rId31" Type="http://schemas.openxmlformats.org/officeDocument/2006/relationships/hyperlink" Target="https://www.semanticscholar.org/author/J.-Chahl/144608860" TargetMode="External" /><Relationship Id="rId4" Type="http://schemas.openxmlformats.org/officeDocument/2006/relationships/webSettings" Target="webSettings.xml" /><Relationship Id="rId9" Type="http://schemas.openxmlformats.org/officeDocument/2006/relationships/hyperlink" Target="mailto:shejal.aute101@gmail.com" TargetMode="External" /><Relationship Id="rId14" Type="http://schemas.openxmlformats.org/officeDocument/2006/relationships/hyperlink" Target="https://www.semanticscholar.org/author/J.-Chahl/144608860" TargetMode="External" /><Relationship Id="rId22" Type="http://schemas.openxmlformats.org/officeDocument/2006/relationships/oleObject" Target="embeddings/oleObject2.bin" /><Relationship Id="rId27" Type="http://schemas.openxmlformats.org/officeDocument/2006/relationships/image" Target="media/image10.jpeg" /><Relationship Id="rId30" Type="http://schemas.openxmlformats.org/officeDocument/2006/relationships/hyperlink" Target="https://www.semanticscholar.org/author/A.-Al-Naji/123156822" TargetMode="External" /><Relationship Id="rId35" Type="http://schemas.openxmlformats.org/officeDocument/2006/relationships/footer" Target="footer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2077</Words>
  <Characters>13745</Characters>
  <Application>Microsoft Office Word</Application>
  <DocSecurity>0</DocSecurity>
  <Lines>114</Lines>
  <Paragraphs>31</Paragraphs>
  <ScaleCrop>false</ScaleCrop>
  <HeadingPairs>
    <vt:vector size="2" baseType="variant">
      <vt:variant>
        <vt:lpstr>Title</vt:lpstr>
      </vt:variant>
      <vt:variant>
        <vt:i4>1</vt:i4>
      </vt:variant>
    </vt:vector>
  </HeadingPairs>
  <TitlesOfParts>
    <vt:vector size="1" baseType="lpstr">
      <vt:lpstr>9.5 x 6.5 single column template</vt:lpstr>
    </vt:vector>
  </TitlesOfParts>
  <Company>inderscience</Company>
  <LinksUpToDate>false</LinksUpToDate>
  <CharactersWithSpaces>15791</CharactersWithSpaces>
  <SharedDoc>false</SharedDoc>
  <HLinks>
    <vt:vector size="12" baseType="variant">
      <vt:variant>
        <vt:i4>6225953</vt:i4>
      </vt:variant>
      <vt:variant>
        <vt:i4>3</vt:i4>
      </vt:variant>
      <vt:variant>
        <vt:i4>0</vt:i4>
      </vt:variant>
      <vt:variant>
        <vt:i4>5</vt:i4>
      </vt:variant>
      <vt:variant>
        <vt:lpwstr>https://www.researchgate.net/profile/Ap-Ismail?_tp=eyJjb250ZXh0Ijp7ImZpcnN0UGFnZSI6InB1YmxpY2F0aW9uIiwicGFnZSI6InB1YmxpY2F0aW9uIn19</vt:lpwstr>
      </vt:variant>
      <vt:variant>
        <vt:lpwstr/>
      </vt:variant>
      <vt:variant>
        <vt:i4>6225953</vt:i4>
      </vt:variant>
      <vt:variant>
        <vt:i4>0</vt:i4>
      </vt:variant>
      <vt:variant>
        <vt:i4>0</vt:i4>
      </vt:variant>
      <vt:variant>
        <vt:i4>5</vt:i4>
      </vt:variant>
      <vt:variant>
        <vt:lpwstr>https://www.researchgate.net/profile/Ap-Ismail?_tp=eyJjb250ZXh0Ijp7ImZpcnN0UGFnZSI6InB1YmxpY2F0aW9uIiwicGFnZSI6InB1YmxpY2F0aW9uIn19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9.5 x 6.5 single column template</dc:title>
  <dc:subject/>
  <dc:creator>J R Brooks</dc:creator>
  <cp:keywords/>
  <cp:lastModifiedBy>Pratiksha Darade</cp:lastModifiedBy>
  <cp:revision>2</cp:revision>
  <cp:lastPrinted>2024-04-03T07:48:00Z</cp:lastPrinted>
  <dcterms:created xsi:type="dcterms:W3CDTF">2024-05-28T06:23:00Z</dcterms:created>
  <dcterms:modified xsi:type="dcterms:W3CDTF">2024-05-28T06:23:00Z</dcterms:modified>
</cp:coreProperties>
</file>